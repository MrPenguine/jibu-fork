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46"/>
      </w:tblGrid>
      <w:tr w:rsidR="00592C5C" w14:paraId="51836613" w14:textId="77777777">
        <w:trPr>
          <w:tblCellSpacing w:w="0" w:type="dxa"/>
        </w:trPr>
        <w:tc>
          <w:tcPr>
            <w:tcW w:w="109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EFBC79" w14:textId="00247027" w:rsidR="00592C5C" w:rsidRDefault="00817484">
            <w:pPr>
              <w:pStyle w:val="documentname"/>
              <w:pBdr>
                <w:bottom w:val="none" w:sz="0" w:space="0" w:color="auto"/>
              </w:pBdr>
              <w:spacing w:before="400"/>
              <w:rPr>
                <w:rStyle w:val="documentleft-box"/>
                <w:rFonts w:ascii="Georgia" w:eastAsia="Georgia" w:hAnsi="Georgia" w:cs="Georgia"/>
              </w:rPr>
            </w:pPr>
            <w:proofErr w:type="spellStart"/>
            <w:r>
              <w:rPr>
                <w:rStyle w:val="span"/>
                <w:rFonts w:ascii="Georgia" w:eastAsia="Georgia" w:hAnsi="Georgia" w:cs="Georgia"/>
              </w:rPr>
              <w:t>Charkila</w:t>
            </w:r>
            <w:proofErr w:type="spellEnd"/>
            <w:r>
              <w:rPr>
                <w:rStyle w:val="span"/>
                <w:rFonts w:ascii="Georgia" w:eastAsia="Georgia" w:hAnsi="Georgia" w:cs="Georgia"/>
              </w:rPr>
              <w:t xml:space="preserve"> Campbell</w:t>
            </w:r>
          </w:p>
          <w:p w14:paraId="601E4087" w14:textId="505AD5B4" w:rsidR="00592C5C" w:rsidRDefault="00000000">
            <w:pPr>
              <w:pStyle w:val="documentresumeTitle"/>
              <w:rPr>
                <w:rStyle w:val="documentleft-box"/>
                <w:rFonts w:ascii="Georgia" w:eastAsia="Georgia" w:hAnsi="Georgia" w:cs="Georgia"/>
              </w:rPr>
            </w:pPr>
            <w:r>
              <w:rPr>
                <w:rStyle w:val="documentleft-box"/>
                <w:rFonts w:ascii="Georgia" w:eastAsia="Georgia" w:hAnsi="Georgia" w:cs="Georgia"/>
              </w:rPr>
              <w:t>Software Developer</w:t>
            </w:r>
          </w:p>
          <w:tbl>
            <w:tblPr>
              <w:tblStyle w:val="documentcol-containerany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473"/>
              <w:gridCol w:w="5473"/>
            </w:tblGrid>
            <w:tr w:rsidR="00592C5C" w14:paraId="447E6587" w14:textId="77777777">
              <w:trPr>
                <w:tblCellSpacing w:w="0" w:type="dxa"/>
              </w:trPr>
              <w:tc>
                <w:tcPr>
                  <w:tcW w:w="547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9E5B54" w14:textId="6DC13FE1" w:rsidR="00592C5C" w:rsidRDefault="00000000">
                  <w:pPr>
                    <w:pStyle w:val="documentcol-containerany"/>
                    <w:spacing w:before="200" w:line="420" w:lineRule="atLeast"/>
                    <w:ind w:right="100"/>
                    <w:rPr>
                      <w:rStyle w:val="documentcol"/>
                      <w:rFonts w:ascii="Georgia" w:eastAsia="Georgia" w:hAnsi="Georgia" w:cs="Georgia"/>
                    </w:rPr>
                  </w:pPr>
                  <w:proofErr w:type="gramStart"/>
                  <w:r>
                    <w:rPr>
                      <w:rStyle w:val="documentcol-containeranyCharacter"/>
                      <w:rFonts w:ascii="Georgia" w:eastAsia="Georgia" w:hAnsi="Georgia" w:cs="Georgia"/>
                      <w:b/>
                      <w:bCs/>
                    </w:rPr>
                    <w:t>Address  </w:t>
                  </w:r>
                  <w:r w:rsidR="00C719DD" w:rsidRPr="00C719DD">
                    <w:rPr>
                      <w:rStyle w:val="documentcol-containeranyCharacter"/>
                      <w:rFonts w:ascii="Georgia" w:eastAsia="Georgia" w:hAnsi="Georgia" w:cs="Georgia"/>
                    </w:rPr>
                    <w:t>7405</w:t>
                  </w:r>
                  <w:proofErr w:type="gramEnd"/>
                  <w:r w:rsidR="00C719DD" w:rsidRPr="00C719DD">
                    <w:rPr>
                      <w:rStyle w:val="documentcol-containeranyCharacter"/>
                      <w:rFonts w:ascii="Georgia" w:eastAsia="Georgia" w:hAnsi="Georgia" w:cs="Georgia"/>
                    </w:rPr>
                    <w:t xml:space="preserve"> Benard Ave, </w:t>
                  </w:r>
                  <w:proofErr w:type="spellStart"/>
                  <w:r w:rsidR="00C719DD" w:rsidRPr="00C719DD">
                    <w:rPr>
                      <w:rStyle w:val="documentcol-containeranyCharacter"/>
                      <w:rFonts w:ascii="Georgia" w:eastAsia="Georgia" w:hAnsi="Georgia" w:cs="Georgia"/>
                    </w:rPr>
                    <w:t>Cincinatti</w:t>
                  </w:r>
                  <w:proofErr w:type="spellEnd"/>
                  <w:r w:rsidR="00C719DD" w:rsidRPr="00C719DD">
                    <w:rPr>
                      <w:rStyle w:val="documentcol-containeranyCharacter"/>
                      <w:rFonts w:ascii="Georgia" w:eastAsia="Georgia" w:hAnsi="Georgia" w:cs="Georgia"/>
                    </w:rPr>
                    <w:t>, OH, 45231</w:t>
                  </w:r>
                </w:p>
                <w:p w14:paraId="6D2268A6" w14:textId="76F29891" w:rsidR="00592C5C" w:rsidRDefault="00000000">
                  <w:pPr>
                    <w:pStyle w:val="documentcol-containerany"/>
                    <w:spacing w:line="420" w:lineRule="atLeast"/>
                    <w:ind w:right="100"/>
                    <w:rPr>
                      <w:rStyle w:val="documentcol"/>
                      <w:rFonts w:ascii="Georgia" w:eastAsia="Georgia" w:hAnsi="Georgia" w:cs="Georgia"/>
                    </w:rPr>
                  </w:pPr>
                  <w:proofErr w:type="gramStart"/>
                  <w:r>
                    <w:rPr>
                      <w:rStyle w:val="documentcol-containeranyCharacter"/>
                      <w:rFonts w:ascii="Georgia" w:eastAsia="Georgia" w:hAnsi="Georgia" w:cs="Georgia"/>
                      <w:b/>
                      <w:bCs/>
                    </w:rPr>
                    <w:t>E-mail  </w:t>
                  </w:r>
                  <w:r w:rsidR="00C719DD">
                    <w:rPr>
                      <w:rStyle w:val="documentcol-containeranyCharacter"/>
                      <w:rFonts w:ascii="Georgia" w:eastAsia="Georgia" w:hAnsi="Georgia" w:cs="Georgia"/>
                    </w:rPr>
                    <w:t>charkilacampbell</w:t>
                  </w:r>
                  <w:r>
                    <w:rPr>
                      <w:rStyle w:val="documentcol-containeranyCharacter"/>
                      <w:rFonts w:ascii="Georgia" w:eastAsia="Georgia" w:hAnsi="Georgia" w:cs="Georgia"/>
                    </w:rPr>
                    <w:t>@</w:t>
                  </w:r>
                  <w:r w:rsidR="00C719DD">
                    <w:rPr>
                      <w:rStyle w:val="documentcol-containeranyCharacter"/>
                      <w:rFonts w:ascii="Georgia" w:eastAsia="Georgia" w:hAnsi="Georgia" w:cs="Georgia"/>
                    </w:rPr>
                    <w:t>outlook</w:t>
                  </w:r>
                  <w:r>
                    <w:rPr>
                      <w:rStyle w:val="documentcol-containeranyCharacter"/>
                      <w:rFonts w:ascii="Georgia" w:eastAsia="Georgia" w:hAnsi="Georgia" w:cs="Georgia"/>
                    </w:rPr>
                    <w:t>.com</w:t>
                  </w:r>
                  <w:proofErr w:type="gramEnd"/>
                </w:p>
              </w:tc>
              <w:tc>
                <w:tcPr>
                  <w:tcW w:w="547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159EEA" w14:textId="77777777" w:rsidR="00592C5C" w:rsidRDefault="00592C5C">
                  <w:pPr>
                    <w:pStyle w:val="documentaddress"/>
                    <w:pBdr>
                      <w:left w:val="none" w:sz="0" w:space="5" w:color="auto"/>
                    </w:pBdr>
                    <w:spacing w:before="200"/>
                    <w:ind w:left="100"/>
                    <w:rPr>
                      <w:rStyle w:val="documentcol"/>
                      <w:rFonts w:ascii="Georgia" w:eastAsia="Georgia" w:hAnsi="Georgia" w:cs="Georgia"/>
                    </w:rPr>
                  </w:pPr>
                </w:p>
              </w:tc>
            </w:tr>
          </w:tbl>
          <w:p w14:paraId="4009C2CF" w14:textId="77777777" w:rsidR="00592C5C" w:rsidRDefault="00592C5C">
            <w:pPr>
              <w:pStyle w:val="documentleft-boxParagraph"/>
              <w:spacing w:line="320" w:lineRule="atLeast"/>
              <w:textAlignment w:val="auto"/>
              <w:rPr>
                <w:rStyle w:val="documentleft-box"/>
                <w:rFonts w:ascii="Georgia" w:eastAsia="Georgia" w:hAnsi="Georgia" w:cs="Georgia"/>
                <w:sz w:val="22"/>
                <w:szCs w:val="22"/>
              </w:rPr>
            </w:pPr>
          </w:p>
        </w:tc>
      </w:tr>
    </w:tbl>
    <w:p w14:paraId="38EFCFCD" w14:textId="42FB9F89" w:rsidR="00592C5C" w:rsidRDefault="00000000">
      <w:pPr>
        <w:pStyle w:val="p"/>
        <w:spacing w:before="400" w:line="320" w:lineRule="atLeast"/>
        <w:rPr>
          <w:rFonts w:ascii="Georgia" w:eastAsia="Georgia" w:hAnsi="Georgia" w:cs="Georgia"/>
          <w:sz w:val="22"/>
          <w:szCs w:val="22"/>
        </w:rPr>
      </w:pPr>
      <w:r>
        <w:rPr>
          <w:rFonts w:ascii="Georgia" w:eastAsia="Georgia" w:hAnsi="Georgia" w:cs="Georgia"/>
          <w:sz w:val="22"/>
          <w:szCs w:val="22"/>
        </w:rPr>
        <w:t>I am passionate about mathematics and programming, with a keen interest in quantitative software development and teaching the subjects. I have taught a data analytics boot camp at Ohio State University and math courses at The University of Kansas. I have seven years of technical experience as an engineer, programmer, and quantitative developer. My most recent position was as a quantitative software developer at Security Benefit Life Insurance.</w:t>
      </w:r>
    </w:p>
    <w:p w14:paraId="6303D0B3" w14:textId="77777777" w:rsidR="00592C5C" w:rsidRDefault="00000000">
      <w:pPr>
        <w:pStyle w:val="documentsectiontitle"/>
        <w:pBdr>
          <w:bottom w:val="single" w:sz="8" w:space="0" w:color="CCCCCC"/>
        </w:pBdr>
        <w:spacing w:before="400" w:after="200"/>
        <w:rPr>
          <w:rFonts w:ascii="Georgia" w:eastAsia="Georgia" w:hAnsi="Georgia" w:cs="Georgia"/>
          <w:b/>
          <w:bCs/>
          <w:i/>
          <w:iCs/>
          <w:spacing w:val="-10"/>
        </w:rPr>
      </w:pPr>
      <w:r>
        <w:rPr>
          <w:rFonts w:ascii="Georgia" w:eastAsia="Georgia" w:hAnsi="Georgia" w:cs="Georgia"/>
          <w:b/>
          <w:bCs/>
          <w:i/>
          <w:iCs/>
          <w:spacing w:val="-10"/>
        </w:rPr>
        <w:t>Skills</w:t>
      </w:r>
    </w:p>
    <w:tbl>
      <w:tblPr>
        <w:tblStyle w:val="documentcol-containerany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78"/>
        <w:gridCol w:w="2562"/>
      </w:tblGrid>
      <w:tr w:rsidR="00592C5C" w14:paraId="0DA634FD" w14:textId="77777777">
        <w:trPr>
          <w:tblCellSpacing w:w="0" w:type="dxa"/>
        </w:trPr>
        <w:tc>
          <w:tcPr>
            <w:tcW w:w="837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6A4C14" w14:textId="77777777" w:rsidR="00592C5C" w:rsidRDefault="00000000">
            <w:pPr>
              <w:pStyle w:val="documentcol-containerany"/>
              <w:spacing w:line="320" w:lineRule="atLeast"/>
              <w:ind w:left="2400"/>
              <w:rPr>
                <w:rStyle w:val="documentfirstparagraphcol-70"/>
                <w:rFonts w:ascii="Georgia" w:eastAsia="Georgia" w:hAnsi="Georgia" w:cs="Georgia"/>
              </w:rPr>
            </w:pPr>
            <w:r>
              <w:rPr>
                <w:rStyle w:val="documentfirstparagraphcol-70"/>
                <w:rFonts w:ascii="Georgia" w:eastAsia="Georgia" w:hAnsi="Georgia" w:cs="Georgia"/>
              </w:rPr>
              <w:t>Mathematics Education</w:t>
            </w:r>
          </w:p>
        </w:tc>
        <w:tc>
          <w:tcPr>
            <w:tcW w:w="256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F56812" w14:textId="77777777" w:rsidR="00592C5C" w:rsidRDefault="00000000">
            <w:pPr>
              <w:pStyle w:val="documentcol-containerany"/>
              <w:spacing w:line="320" w:lineRule="atLeast"/>
              <w:jc w:val="right"/>
              <w:rPr>
                <w:rStyle w:val="documentfirstparagraphcol-30"/>
                <w:rFonts w:ascii="Georgia" w:eastAsia="Georgia" w:hAnsi="Georgia" w:cs="Georgia"/>
              </w:rPr>
            </w:pPr>
            <w:r>
              <w:rPr>
                <w:rStyle w:val="documentfirstparagraphcol-30"/>
                <w:rFonts w:ascii="Georgia" w:eastAsia="Georgia" w:hAnsi="Georgia" w:cs="Georgia"/>
                <w:noProof/>
              </w:rPr>
              <w:drawing>
                <wp:inline distT="0" distB="0" distL="0" distR="0" wp14:anchorId="6A20151F" wp14:editId="6BD72651">
                  <wp:extent cx="812419" cy="165615"/>
                  <wp:effectExtent l="0" t="0" r="0" b="0"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B7519" w14:textId="77777777" w:rsidR="00592C5C" w:rsidRDefault="00592C5C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78"/>
        <w:gridCol w:w="2562"/>
      </w:tblGrid>
      <w:tr w:rsidR="00592C5C" w14:paraId="2C71B948" w14:textId="77777777">
        <w:trPr>
          <w:tblCellSpacing w:w="0" w:type="dxa"/>
        </w:trPr>
        <w:tc>
          <w:tcPr>
            <w:tcW w:w="8378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5D819D9" w14:textId="77777777" w:rsidR="00592C5C" w:rsidRDefault="00000000">
            <w:pPr>
              <w:pStyle w:val="documentcol-containerany"/>
              <w:spacing w:line="320" w:lineRule="atLeast"/>
              <w:ind w:left="2400"/>
              <w:rPr>
                <w:rStyle w:val="documentcol"/>
                <w:rFonts w:ascii="Georgia" w:eastAsia="Georgia" w:hAnsi="Georgia" w:cs="Georgia"/>
              </w:rPr>
            </w:pPr>
            <w:r>
              <w:rPr>
                <w:rStyle w:val="documentcol"/>
                <w:rFonts w:ascii="Georgia" w:eastAsia="Georgia" w:hAnsi="Georgia" w:cs="Georgia"/>
              </w:rPr>
              <w:t>STEM</w:t>
            </w:r>
          </w:p>
        </w:tc>
        <w:tc>
          <w:tcPr>
            <w:tcW w:w="256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646489" w14:textId="77777777" w:rsidR="00592C5C" w:rsidRDefault="00000000">
            <w:pPr>
              <w:pStyle w:val="documentcol-containerany"/>
              <w:spacing w:line="320" w:lineRule="atLeast"/>
              <w:jc w:val="right"/>
              <w:rPr>
                <w:rStyle w:val="documentcol"/>
                <w:rFonts w:ascii="Georgia" w:eastAsia="Georgia" w:hAnsi="Georgia" w:cs="Georgia"/>
              </w:rPr>
            </w:pPr>
            <w:r>
              <w:rPr>
                <w:rStyle w:val="documentcol"/>
                <w:rFonts w:ascii="Georgia" w:eastAsia="Georgia" w:hAnsi="Georgia" w:cs="Georgia"/>
                <w:noProof/>
              </w:rPr>
              <w:drawing>
                <wp:inline distT="0" distB="0" distL="0" distR="0" wp14:anchorId="37E5EC62" wp14:editId="0AAA484B">
                  <wp:extent cx="812419" cy="165615"/>
                  <wp:effectExtent l="0" t="0" r="0" b="0"/>
                  <wp:docPr id="100004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DCD02" w14:textId="77777777" w:rsidR="00592C5C" w:rsidRDefault="00592C5C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78"/>
        <w:gridCol w:w="2562"/>
      </w:tblGrid>
      <w:tr w:rsidR="00592C5C" w14:paraId="0F849024" w14:textId="77777777">
        <w:trPr>
          <w:tblCellSpacing w:w="0" w:type="dxa"/>
        </w:trPr>
        <w:tc>
          <w:tcPr>
            <w:tcW w:w="8378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50E9500" w14:textId="77777777" w:rsidR="00592C5C" w:rsidRDefault="00000000">
            <w:pPr>
              <w:pStyle w:val="documentcol-containerany"/>
              <w:spacing w:line="320" w:lineRule="atLeast"/>
              <w:ind w:left="2400"/>
              <w:rPr>
                <w:rStyle w:val="documentcol"/>
                <w:rFonts w:ascii="Georgia" w:eastAsia="Georgia" w:hAnsi="Georgia" w:cs="Georgia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Agile development methodologies</w:t>
            </w:r>
          </w:p>
        </w:tc>
        <w:tc>
          <w:tcPr>
            <w:tcW w:w="256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770196" w14:textId="77777777" w:rsidR="00592C5C" w:rsidRDefault="00000000">
            <w:pPr>
              <w:pStyle w:val="documentcol-containerany"/>
              <w:spacing w:line="320" w:lineRule="atLeast"/>
              <w:jc w:val="right"/>
              <w:rPr>
                <w:rStyle w:val="documentcol"/>
                <w:rFonts w:ascii="Georgia" w:eastAsia="Georgia" w:hAnsi="Georgia" w:cs="Georgia"/>
              </w:rPr>
            </w:pPr>
            <w:r>
              <w:rPr>
                <w:rStyle w:val="documentcol"/>
                <w:rFonts w:ascii="Georgia" w:eastAsia="Georgia" w:hAnsi="Georgia" w:cs="Georgia"/>
                <w:noProof/>
              </w:rPr>
              <w:drawing>
                <wp:inline distT="0" distB="0" distL="0" distR="0" wp14:anchorId="41A40CCF" wp14:editId="4D8C3771">
                  <wp:extent cx="812419" cy="165615"/>
                  <wp:effectExtent l="0" t="0" r="0" b="0"/>
                  <wp:docPr id="100006" name="Picture 1000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A74D7" w14:textId="77777777" w:rsidR="00592C5C" w:rsidRDefault="00592C5C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378"/>
        <w:gridCol w:w="2562"/>
      </w:tblGrid>
      <w:tr w:rsidR="00592C5C" w14:paraId="03D3575F" w14:textId="77777777">
        <w:trPr>
          <w:tblCellSpacing w:w="0" w:type="dxa"/>
        </w:trPr>
        <w:tc>
          <w:tcPr>
            <w:tcW w:w="8378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F814C0D" w14:textId="77777777" w:rsidR="00592C5C" w:rsidRDefault="00000000">
            <w:pPr>
              <w:pStyle w:val="documentcol-containerany"/>
              <w:spacing w:line="320" w:lineRule="atLeast"/>
              <w:ind w:left="2400"/>
              <w:rPr>
                <w:rStyle w:val="documentcol"/>
                <w:rFonts w:ascii="Georgia" w:eastAsia="Georgia" w:hAnsi="Georgia" w:cs="Georgia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SQL integration</w:t>
            </w:r>
          </w:p>
        </w:tc>
        <w:tc>
          <w:tcPr>
            <w:tcW w:w="256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4F5096" w14:textId="77777777" w:rsidR="00592C5C" w:rsidRDefault="00000000">
            <w:pPr>
              <w:pStyle w:val="documentcol-containerany"/>
              <w:spacing w:line="320" w:lineRule="atLeast"/>
              <w:jc w:val="right"/>
              <w:rPr>
                <w:rStyle w:val="documentcol"/>
                <w:rFonts w:ascii="Georgia" w:eastAsia="Georgia" w:hAnsi="Georgia" w:cs="Georgia"/>
              </w:rPr>
            </w:pPr>
            <w:r>
              <w:rPr>
                <w:rStyle w:val="documentcol"/>
                <w:rFonts w:ascii="Georgia" w:eastAsia="Georgia" w:hAnsi="Georgia" w:cs="Georgia"/>
                <w:noProof/>
              </w:rPr>
              <w:drawing>
                <wp:inline distT="0" distB="0" distL="0" distR="0" wp14:anchorId="1737C684" wp14:editId="51C76EF9">
                  <wp:extent cx="812419" cy="165615"/>
                  <wp:effectExtent l="0" t="0" r="0" b="0"/>
                  <wp:docPr id="100008" name="Picture 100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B98EC" w14:textId="77777777" w:rsidR="00592C5C" w:rsidRDefault="00000000">
      <w:pPr>
        <w:pStyle w:val="documentsectiontitle"/>
        <w:pBdr>
          <w:bottom w:val="single" w:sz="8" w:space="0" w:color="CCCCCC"/>
        </w:pBdr>
        <w:spacing w:before="400" w:after="200"/>
        <w:rPr>
          <w:rFonts w:ascii="Georgia" w:eastAsia="Georgia" w:hAnsi="Georgia" w:cs="Georgia"/>
          <w:b/>
          <w:bCs/>
          <w:i/>
          <w:iCs/>
          <w:spacing w:val="-10"/>
        </w:rPr>
      </w:pPr>
      <w:r>
        <w:rPr>
          <w:rFonts w:ascii="Georgia" w:eastAsia="Georgia" w:hAnsi="Georgia" w:cs="Georgia"/>
          <w:b/>
          <w:bCs/>
          <w:i/>
          <w:iCs/>
          <w:spacing w:val="-10"/>
        </w:rPr>
        <w:t>Professional Experience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33941405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66B68586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2022-05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- 2023-11</w:t>
            </w:r>
          </w:p>
        </w:tc>
        <w:tc>
          <w:tcPr>
            <w:tcW w:w="84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2D6630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Quantitative Software Developer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7FB5E041" w14:textId="21FBB4FB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Security Benefit</w:t>
            </w:r>
          </w:p>
          <w:p w14:paraId="7F690CE1" w14:textId="77777777" w:rsidR="00592C5C" w:rsidRDefault="00000000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Works in the derivatives quant group to develop production-quality derivative valuation software</w:t>
            </w:r>
          </w:p>
          <w:p w14:paraId="7C2020D3" w14:textId="77777777" w:rsidR="00592C5C" w:rsidRDefault="00000000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Initiated our group's documentation effort, and wrote tons of documentation for our software and processes</w:t>
            </w:r>
          </w:p>
          <w:p w14:paraId="7798400D" w14:textId="77777777" w:rsidR="00592C5C" w:rsidRDefault="00000000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We used documentation-as-code and did it with markdown and wikis.</w:t>
            </w:r>
          </w:p>
          <w:p w14:paraId="26DE273D" w14:textId="77777777" w:rsidR="00592C5C" w:rsidRDefault="00000000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Contributed to a positive team environment through effective communication, problem-solving, and collaboration skills.</w:t>
            </w:r>
          </w:p>
        </w:tc>
      </w:tr>
    </w:tbl>
    <w:p w14:paraId="52D0DAE2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349967F0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3169EC7D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2021-06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- 2022-06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7A24FD3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Data Analytics Instructor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38DD3861" w14:textId="54A390ED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The Ohio State University</w:t>
            </w:r>
          </w:p>
          <w:p w14:paraId="19C8BC34" w14:textId="77777777" w:rsidR="00592C5C" w:rsidRDefault="0000000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An instructor in Trilogy Education's data analytics bootcamp at Ohio State University</w:t>
            </w:r>
          </w:p>
          <w:p w14:paraId="44E8DDFF" w14:textId="77777777" w:rsidR="00592C5C" w:rsidRDefault="0000000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The course covers many topics including Python, R, Pandas, NumPy,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MatPlotLib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, MongoDB, SQL, Flask,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Javascript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, Tableau, statistics, data science,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SciKit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-Learn, and machine learning.</w:t>
            </w:r>
          </w:p>
        </w:tc>
      </w:tr>
    </w:tbl>
    <w:p w14:paraId="7C353607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06BEFD2F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2066B490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2020-05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- 2022-06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F29C245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Business Intelligence Developer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200E8F42" w14:textId="27E3438F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Black &amp; Veatch</w:t>
            </w:r>
          </w:p>
          <w:p w14:paraId="699AA7AC" w14:textId="77777777" w:rsidR="00592C5C" w:rsidRDefault="0000000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Business intelligence developer creating dashboards in Power BI, integrating </w:t>
            </w: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lastRenderedPageBreak/>
              <w:t>data, and creating SQL databases</w:t>
            </w:r>
          </w:p>
          <w:p w14:paraId="6D1F635F" w14:textId="77777777" w:rsidR="00592C5C" w:rsidRDefault="0000000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Does all parts of the data lifecycle from connecting to data sources to displaying data in Power BI dashboards and generating alerts for users</w:t>
            </w:r>
          </w:p>
          <w:p w14:paraId="6834374F" w14:textId="77777777" w:rsidR="00592C5C" w:rsidRDefault="0000000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Connects to APIs and automates tasks in the Azure Cloud with Microsoft Flow/Power Automate</w:t>
            </w:r>
          </w:p>
          <w:p w14:paraId="363ABF05" w14:textId="77777777" w:rsidR="00592C5C" w:rsidRDefault="0000000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Uses soft skills by onboarding three new employees.</w:t>
            </w:r>
          </w:p>
        </w:tc>
      </w:tr>
    </w:tbl>
    <w:p w14:paraId="6803A9CC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64044CF1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6F95DA03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2019-12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- 2020-05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2D99C4D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Software Engineer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514E0F83" w14:textId="77777777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proofErr w:type="spellStart"/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Atonix</w:t>
            </w:r>
            <w:proofErr w:type="spellEnd"/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Digital | A Black &amp; Veatch Company</w:t>
            </w:r>
            <w:r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  <w:p w14:paraId="3AB5F0C1" w14:textId="77777777" w:rsidR="00592C5C" w:rsidRDefault="00000000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Worked as a software engineer on the web application for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Atonix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 Digital's software package,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AtonixOI</w:t>
            </w:r>
            <w:proofErr w:type="spellEnd"/>
          </w:p>
          <w:p w14:paraId="70E1DF9F" w14:textId="77777777" w:rsidR="00592C5C" w:rsidRDefault="00000000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AtonixIO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 monitors data from power plants and provides operational intelligence by using machine learning to detect anomalies and alert users about equipment and plant malfunctions</w:t>
            </w:r>
          </w:p>
          <w:p w14:paraId="244CC9DB" w14:textId="77777777" w:rsidR="00592C5C" w:rsidRDefault="00000000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Developed the webapp in Angular, TypeScript,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Javascript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, HTML, and CSS</w:t>
            </w:r>
          </w:p>
          <w:p w14:paraId="30E88A09" w14:textId="77777777" w:rsidR="00592C5C" w:rsidRDefault="00000000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Collaborated in an Agile/Scrum environment with Azure DevOps and Git.</w:t>
            </w:r>
          </w:p>
        </w:tc>
      </w:tr>
    </w:tbl>
    <w:p w14:paraId="140892F1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17C21313" w14:textId="77777777" w:rsidTr="00815D82">
        <w:trPr>
          <w:trHeight w:val="2587"/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27F9F5C7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2019-03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- 2019-12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B569F0C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Implementation Engineer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05205B57" w14:textId="77777777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proofErr w:type="spellStart"/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Atonix</w:t>
            </w:r>
            <w:proofErr w:type="spellEnd"/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Digital | A Black &amp; Veatch Company</w:t>
            </w:r>
            <w:r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  <w:p w14:paraId="455CD320" w14:textId="77777777" w:rsidR="00592C5C" w:rsidRDefault="00000000">
            <w:pPr>
              <w:pStyle w:val="documentulli"/>
              <w:numPr>
                <w:ilvl w:val="0"/>
                <w:numId w:val="5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Configured software deployments for tens of new clients and provided internal engineering services to develop standardized calculations</w:t>
            </w:r>
          </w:p>
          <w:p w14:paraId="151C4726" w14:textId="77777777" w:rsidR="00592C5C" w:rsidRDefault="00000000">
            <w:pPr>
              <w:pStyle w:val="documentulli"/>
              <w:numPr>
                <w:ilvl w:val="0"/>
                <w:numId w:val="5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Streamlined the implementation business process to allow for scalable and distributed workflows</w:t>
            </w:r>
          </w:p>
          <w:p w14:paraId="78E22C15" w14:textId="77777777" w:rsidR="00592C5C" w:rsidRDefault="00000000">
            <w:pPr>
              <w:pStyle w:val="documentulli"/>
              <w:numPr>
                <w:ilvl w:val="0"/>
                <w:numId w:val="5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Onboarded and trained two new employees.</w:t>
            </w:r>
          </w:p>
        </w:tc>
      </w:tr>
    </w:tbl>
    <w:p w14:paraId="0B6273AE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6FE71D55" w14:textId="77777777" w:rsidTr="00815D82">
        <w:trPr>
          <w:trHeight w:val="2587"/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5AFCA164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2018-09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- 2019-03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8C86899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Data Manager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2B61854F" w14:textId="77777777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Black &amp; Veatch</w:t>
            </w:r>
            <w:r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  <w:p w14:paraId="5743E55D" w14:textId="77777777" w:rsidR="00592C5C" w:rsidRDefault="00000000">
            <w:pPr>
              <w:pStyle w:val="documentulli"/>
              <w:numPr>
                <w:ilvl w:val="0"/>
                <w:numId w:val="6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Worked as a data manager and GIS analyst on the Boone Dam Remediation construction project</w:t>
            </w:r>
          </w:p>
          <w:p w14:paraId="62C30D6E" w14:textId="77777777" w:rsidR="00592C5C" w:rsidRDefault="00000000">
            <w:pPr>
              <w:pStyle w:val="documentulli"/>
              <w:numPr>
                <w:ilvl w:val="0"/>
                <w:numId w:val="6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Wore many hats on the team including gathering and cleaning data from contractors, developing data visualization systems, automating routine tasks, developing cloud solutions, and others.</w:t>
            </w:r>
          </w:p>
        </w:tc>
      </w:tr>
    </w:tbl>
    <w:p w14:paraId="105D470F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72D6B24D" w14:textId="77777777" w:rsidTr="00815D82">
        <w:trPr>
          <w:trHeight w:val="2227"/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657BC39E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2018-07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- 2018-09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80C74F1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Staffing Analyst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70EF14A5" w14:textId="77777777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Black &amp; Veatch</w:t>
            </w:r>
            <w:r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  <w:p w14:paraId="1EF7E8A4" w14:textId="77777777" w:rsidR="00592C5C" w:rsidRDefault="00000000">
            <w:pPr>
              <w:pStyle w:val="documentulli"/>
              <w:numPr>
                <w:ilvl w:val="0"/>
                <w:numId w:val="7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Developed staffing tool in Excel to quantify Black &amp; Veatch's ability to staff large projects</w:t>
            </w:r>
          </w:p>
          <w:p w14:paraId="27A4A83B" w14:textId="77777777" w:rsidR="00592C5C" w:rsidRDefault="00000000">
            <w:pPr>
              <w:pStyle w:val="documentulli"/>
              <w:numPr>
                <w:ilvl w:val="0"/>
                <w:numId w:val="7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Conducted sensitivity analysis to determine effects of large projects shifting in time or beginning simultaneously.</w:t>
            </w:r>
          </w:p>
        </w:tc>
      </w:tr>
    </w:tbl>
    <w:p w14:paraId="31833021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58139E67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10DA3B15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2016-07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>- 2018-07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F1946FC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Process Engineer</w:t>
            </w:r>
            <w:r>
              <w:rPr>
                <w:rStyle w:val="documentmb5"/>
                <w:rFonts w:ascii="Georgia" w:eastAsia="Georgia" w:hAnsi="Georgia" w:cs="Georgia"/>
              </w:rPr>
              <w:t xml:space="preserve"> </w:t>
            </w:r>
          </w:p>
          <w:p w14:paraId="27C4E76C" w14:textId="77777777" w:rsidR="00592C5C" w:rsidRDefault="00000000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Black &amp; Veatch</w:t>
            </w:r>
            <w:r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  <w:t xml:space="preserve"> </w:t>
            </w:r>
          </w:p>
          <w:p w14:paraId="47EEE4B7" w14:textId="77777777" w:rsidR="00592C5C" w:rsidRDefault="00000000">
            <w:pPr>
              <w:pStyle w:val="documentulli"/>
              <w:numPr>
                <w:ilvl w:val="0"/>
                <w:numId w:val="8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Designed gas processing and LNG facilities with Black &amp; Veatch's Oil and Gas division</w:t>
            </w:r>
          </w:p>
          <w:p w14:paraId="32C90916" w14:textId="77777777" w:rsidR="00592C5C" w:rsidRDefault="00000000">
            <w:pPr>
              <w:pStyle w:val="documentulli"/>
              <w:numPr>
                <w:ilvl w:val="0"/>
                <w:numId w:val="8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Was particularly interested in simulating complex phenomena such as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lastRenderedPageBreak/>
              <w:t>depressuring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, dynamic simulations, and control systems</w:t>
            </w:r>
          </w:p>
          <w:p w14:paraId="656E6B34" w14:textId="77777777" w:rsidR="00592C5C" w:rsidRDefault="00000000">
            <w:pPr>
              <w:pStyle w:val="documentulli"/>
              <w:numPr>
                <w:ilvl w:val="0"/>
                <w:numId w:val="8"/>
              </w:numPr>
              <w:spacing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Also did extensive work in excel and VBA, including connecting to Aspen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Hysys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 and creating computational models of solid </w:t>
            </w:r>
            <w:proofErr w:type="spellStart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>dessicant</w:t>
            </w:r>
            <w:proofErr w:type="spellEnd"/>
            <w:r>
              <w:rPr>
                <w:rStyle w:val="span"/>
                <w:rFonts w:ascii="Georgia" w:eastAsia="Georgia" w:hAnsi="Georgia" w:cs="Georgia"/>
                <w:sz w:val="22"/>
                <w:szCs w:val="22"/>
              </w:rPr>
              <w:t xml:space="preserve"> dehydration with partial differential equations and numerical methods.</w:t>
            </w:r>
          </w:p>
        </w:tc>
      </w:tr>
    </w:tbl>
    <w:p w14:paraId="03B0C092" w14:textId="77777777" w:rsidR="00592C5C" w:rsidRDefault="00000000">
      <w:pPr>
        <w:pStyle w:val="documentsectiontitle"/>
        <w:pBdr>
          <w:bottom w:val="single" w:sz="8" w:space="0" w:color="CCCCCC"/>
        </w:pBdr>
        <w:spacing w:before="400" w:after="200"/>
        <w:rPr>
          <w:rFonts w:ascii="Georgia" w:eastAsia="Georgia" w:hAnsi="Georgia" w:cs="Georgia"/>
          <w:b/>
          <w:bCs/>
          <w:i/>
          <w:iCs/>
          <w:spacing w:val="-10"/>
        </w:rPr>
      </w:pPr>
      <w:r>
        <w:rPr>
          <w:rFonts w:ascii="Georgia" w:eastAsia="Georgia" w:hAnsi="Georgia" w:cs="Georgia"/>
          <w:b/>
          <w:bCs/>
          <w:i/>
          <w:iCs/>
          <w:spacing w:val="-10"/>
        </w:rPr>
        <w:lastRenderedPageBreak/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3DC50CA5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2ED84AC7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2021-12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2022-05</w:t>
            </w:r>
          </w:p>
        </w:tc>
        <w:tc>
          <w:tcPr>
            <w:tcW w:w="84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B96E70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 xml:space="preserve">Master of Arts - MA: </w:t>
            </w:r>
            <w:r>
              <w:rPr>
                <w:rStyle w:val="spanprogramline"/>
                <w:rFonts w:ascii="Georgia" w:eastAsia="Georgia" w:hAnsi="Georgia" w:cs="Georgia"/>
              </w:rPr>
              <w:t>Mathematics</w:t>
            </w:r>
            <w:r>
              <w:rPr>
                <w:rStyle w:val="singlecolumnspanpaddedlinenth-child1"/>
                <w:rFonts w:ascii="Georgia" w:eastAsia="Georgia" w:hAnsi="Georgia" w:cs="Georgia"/>
              </w:rPr>
              <w:t xml:space="preserve"> </w:t>
            </w:r>
          </w:p>
          <w:p w14:paraId="76CE96BA" w14:textId="77777777" w:rsidR="00592C5C" w:rsidRDefault="00000000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The University of Kansas</w:t>
            </w:r>
          </w:p>
          <w:p w14:paraId="6E7947D1" w14:textId="77777777" w:rsidR="00592C5C" w:rsidRDefault="00592C5C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sz w:val="22"/>
                <w:szCs w:val="22"/>
              </w:rPr>
            </w:pPr>
          </w:p>
        </w:tc>
      </w:tr>
    </w:tbl>
    <w:p w14:paraId="4B82E930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3ABA3B49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7838A8B5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2012-01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2016-04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AD1287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 xml:space="preserve">Bachelor of Science (B.S.): </w:t>
            </w:r>
            <w:r>
              <w:rPr>
                <w:rStyle w:val="spanprogramline"/>
                <w:rFonts w:ascii="Georgia" w:eastAsia="Georgia" w:hAnsi="Georgia" w:cs="Georgia"/>
              </w:rPr>
              <w:t>Chemical Engineering</w:t>
            </w:r>
            <w:r>
              <w:rPr>
                <w:rStyle w:val="singlecolumnspanpaddedlinenth-child1"/>
                <w:rFonts w:ascii="Georgia" w:eastAsia="Georgia" w:hAnsi="Georgia" w:cs="Georgia"/>
              </w:rPr>
              <w:t xml:space="preserve"> </w:t>
            </w:r>
          </w:p>
          <w:p w14:paraId="7AAC98BC" w14:textId="77777777" w:rsidR="00592C5C" w:rsidRDefault="00000000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The University of Kansas</w:t>
            </w:r>
          </w:p>
          <w:p w14:paraId="4A6C6061" w14:textId="77777777" w:rsidR="00592C5C" w:rsidRDefault="00592C5C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sz w:val="22"/>
                <w:szCs w:val="22"/>
              </w:rPr>
            </w:pPr>
          </w:p>
        </w:tc>
      </w:tr>
    </w:tbl>
    <w:p w14:paraId="15813564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0779C524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18E9F6F3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2012-08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2016-05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2B395E7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 xml:space="preserve">Minor: </w:t>
            </w:r>
            <w:r>
              <w:rPr>
                <w:rStyle w:val="spanprogramline"/>
                <w:rFonts w:ascii="Georgia" w:eastAsia="Georgia" w:hAnsi="Georgia" w:cs="Georgia"/>
              </w:rPr>
              <w:t>Business</w:t>
            </w:r>
            <w:r>
              <w:rPr>
                <w:rStyle w:val="singlecolumnspanpaddedlinenth-child1"/>
                <w:rFonts w:ascii="Georgia" w:eastAsia="Georgia" w:hAnsi="Georgia" w:cs="Georgia"/>
              </w:rPr>
              <w:t xml:space="preserve"> </w:t>
            </w:r>
          </w:p>
          <w:p w14:paraId="1E8A9FA7" w14:textId="77777777" w:rsidR="00592C5C" w:rsidRDefault="00000000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The University of Kansas</w:t>
            </w:r>
          </w:p>
          <w:p w14:paraId="471B9040" w14:textId="77777777" w:rsidR="00592C5C" w:rsidRDefault="00592C5C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sz w:val="22"/>
                <w:szCs w:val="22"/>
              </w:rPr>
            </w:pPr>
          </w:p>
        </w:tc>
      </w:tr>
    </w:tbl>
    <w:p w14:paraId="658C9A0B" w14:textId="77777777" w:rsidR="00592C5C" w:rsidRDefault="00592C5C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592C5C" w14:paraId="6EED1BD4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5DFE7907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ascii="Georgia" w:eastAsia="Georgia" w:hAnsi="Georgia" w:cs="Georgia"/>
                <w:sz w:val="4"/>
                <w:szCs w:val="4"/>
              </w:rPr>
            </w:pPr>
            <w:r>
              <w:rPr>
                <w:rStyle w:val="txtBold"/>
                <w:rFonts w:ascii="Georgia" w:eastAsia="Georgia" w:hAnsi="Georgia" w:cs="Georgia"/>
              </w:rPr>
              <w:t>2012-08</w:t>
            </w:r>
            <w:r>
              <w:rPr>
                <w:rStyle w:val="spandateswrapper"/>
                <w:rFonts w:ascii="Georgia" w:eastAsia="Georgia" w:hAnsi="Georgia" w:cs="Georgia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2016-05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675E401" w14:textId="77777777" w:rsidR="00592C5C" w:rsidRDefault="00000000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 xml:space="preserve">Certificate: </w:t>
            </w:r>
            <w:r>
              <w:rPr>
                <w:rStyle w:val="spanprogramline"/>
                <w:rFonts w:ascii="Georgia" w:eastAsia="Georgia" w:hAnsi="Georgia" w:cs="Georgia"/>
              </w:rPr>
              <w:t>Leadership</w:t>
            </w:r>
            <w:r>
              <w:rPr>
                <w:rStyle w:val="singlecolumnspanpaddedlinenth-child1"/>
                <w:rFonts w:ascii="Georgia" w:eastAsia="Georgia" w:hAnsi="Georgia" w:cs="Georgia"/>
              </w:rPr>
              <w:t xml:space="preserve"> </w:t>
            </w:r>
          </w:p>
          <w:p w14:paraId="73B8A166" w14:textId="77777777" w:rsidR="00592C5C" w:rsidRDefault="00000000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Georgia" w:eastAsia="Georgia" w:hAnsi="Georgia" w:cs="Georgia"/>
                <w:i/>
                <w:iCs/>
                <w:sz w:val="22"/>
                <w:szCs w:val="22"/>
              </w:rPr>
              <w:t>The University of Kansas</w:t>
            </w:r>
          </w:p>
          <w:p w14:paraId="0D14B840" w14:textId="77777777" w:rsidR="00592C5C" w:rsidRDefault="00592C5C">
            <w:pPr>
              <w:pStyle w:val="spanpaddedline"/>
              <w:spacing w:line="340" w:lineRule="atLeast"/>
              <w:ind w:right="200"/>
              <w:rPr>
                <w:rStyle w:val="documentsinglecolumn"/>
                <w:rFonts w:ascii="Georgia" w:eastAsia="Georgia" w:hAnsi="Georgia" w:cs="Georgia"/>
                <w:sz w:val="22"/>
                <w:szCs w:val="22"/>
              </w:rPr>
            </w:pPr>
          </w:p>
        </w:tc>
      </w:tr>
    </w:tbl>
    <w:p w14:paraId="19519725" w14:textId="77777777" w:rsidR="00592C5C" w:rsidRDefault="00592C5C">
      <w:pPr>
        <w:rPr>
          <w:rFonts w:ascii="Georgia" w:eastAsia="Georgia" w:hAnsi="Georgia" w:cs="Georgia"/>
          <w:b/>
          <w:bCs/>
          <w:i/>
          <w:iCs/>
          <w:spacing w:val="-10"/>
        </w:rPr>
      </w:pPr>
    </w:p>
    <w:sectPr w:rsidR="00592C5C">
      <w:pgSz w:w="11906" w:h="16838"/>
      <w:pgMar w:top="480" w:right="480" w:bottom="4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79203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9E06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0EE1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8A21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7AAA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8099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C258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6CD2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56BB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A02C2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6A5D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B4B9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AE68E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5C75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AAD3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6882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C8BF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4EE4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DB2AA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E68D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3AEF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44F1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5443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86FE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2849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6A86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F03E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94CC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24DF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5466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AE1A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F434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6633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70F9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864F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920E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8A04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FCCD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C458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A2FF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C003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1477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26D9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408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660E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DEC30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A814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46FA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B603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8A3D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18F6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F699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6025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E67A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C6485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8E77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3C6E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1425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3C80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9A81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561A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F05F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52E8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60600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45A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14C5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2A47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EAFC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92D0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E2AC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52EA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02CB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98680236">
    <w:abstractNumId w:val="0"/>
  </w:num>
  <w:num w:numId="2" w16cid:durableId="1602831815">
    <w:abstractNumId w:val="1"/>
  </w:num>
  <w:num w:numId="3" w16cid:durableId="977150787">
    <w:abstractNumId w:val="2"/>
  </w:num>
  <w:num w:numId="4" w16cid:durableId="1140268212">
    <w:abstractNumId w:val="3"/>
  </w:num>
  <w:num w:numId="5" w16cid:durableId="1569605928">
    <w:abstractNumId w:val="4"/>
  </w:num>
  <w:num w:numId="6" w16cid:durableId="82919939">
    <w:abstractNumId w:val="5"/>
  </w:num>
  <w:num w:numId="7" w16cid:durableId="1460878781">
    <w:abstractNumId w:val="6"/>
  </w:num>
  <w:num w:numId="8" w16cid:durableId="1085498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C5C"/>
    <w:rsid w:val="002E22B2"/>
    <w:rsid w:val="003D40BC"/>
    <w:rsid w:val="0041201C"/>
    <w:rsid w:val="00483E8F"/>
    <w:rsid w:val="00592C5C"/>
    <w:rsid w:val="0080200E"/>
    <w:rsid w:val="00815D82"/>
    <w:rsid w:val="00817484"/>
    <w:rsid w:val="00B5581C"/>
    <w:rsid w:val="00C719DD"/>
    <w:rsid w:val="00EA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2626"/>
  <w15:docId w15:val="{8F1BE332-01FD-441E-A9B7-044ABC3E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820" w:lineRule="atLeast"/>
    </w:pPr>
    <w:rPr>
      <w:b/>
      <w:bCs/>
      <w:i/>
      <w:iCs/>
      <w:color w:val="252932"/>
      <w:spacing w:val="-40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5" w:color="auto"/>
      </w:pBdr>
      <w:spacing w:line="420" w:lineRule="atLeast"/>
    </w:pPr>
    <w:rPr>
      <w:b/>
      <w:bCs/>
      <w:color w:val="252932"/>
      <w:sz w:val="32"/>
      <w:szCs w:val="32"/>
    </w:rPr>
  </w:style>
  <w:style w:type="character" w:customStyle="1" w:styleId="documentcol">
    <w:name w:val="document_col"/>
    <w:basedOn w:val="DefaultParagraphFont"/>
  </w:style>
  <w:style w:type="paragraph" w:customStyle="1" w:styleId="documentaddress">
    <w:name w:val="document_address"/>
    <w:basedOn w:val="Normal"/>
    <w:pPr>
      <w:pBdr>
        <w:top w:val="none" w:sz="0" w:space="1" w:color="auto"/>
      </w:pBdr>
      <w:spacing w:line="420" w:lineRule="atLeast"/>
    </w:pPr>
    <w:rPr>
      <w:sz w:val="22"/>
      <w:szCs w:val="22"/>
    </w:rPr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table" w:customStyle="1" w:styleId="documentcol-containeranyTable">
    <w:name w:val="document_col-container_any Table"/>
    <w:basedOn w:val="TableNormal"/>
    <w:tblPr/>
  </w:style>
  <w:style w:type="paragraph" w:customStyle="1" w:styleId="documentleft-boxParagraph">
    <w:name w:val="document_left-box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paragraph" w:customStyle="1" w:styleId="documentheading">
    <w:name w:val="document_heading"/>
    <w:basedOn w:val="Normal"/>
    <w:pPr>
      <w:pBdr>
        <w:bottom w:val="single" w:sz="8" w:space="0" w:color="CCCCCC"/>
      </w:pBdr>
    </w:pPr>
    <w:rPr>
      <w:b/>
      <w:bCs/>
      <w:i/>
      <w:iCs/>
      <w:spacing w:val="-10"/>
    </w:rPr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252932"/>
      <w:sz w:val="32"/>
      <w:szCs w:val="32"/>
    </w:rPr>
  </w:style>
  <w:style w:type="paragraph" w:customStyle="1" w:styleId="documentratvsectionsinglecolumn">
    <w:name w:val="document_ratvsection_singlecolumn"/>
    <w:basedOn w:val="Normal"/>
  </w:style>
  <w:style w:type="character" w:customStyle="1" w:styleId="documentfirstparagraphcol-70">
    <w:name w:val="document_firstparagraph_col-70"/>
    <w:basedOn w:val="DefaultParagraphFont"/>
  </w:style>
  <w:style w:type="character" w:customStyle="1" w:styleId="documentfirstparagraphcol-30">
    <w:name w:val="document_firstparagraph_col-30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singlecolumn">
    <w:name w:val="document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ocumentdivparagraphTable">
    <w:name w:val="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3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Valeria  Griffin</vt:lpstr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Valeria  Griffin</dc:title>
  <cp:lastModifiedBy>brian nderitu</cp:lastModifiedBy>
  <cp:revision>8</cp:revision>
  <dcterms:created xsi:type="dcterms:W3CDTF">2024-04-23T09:55:00Z</dcterms:created>
  <dcterms:modified xsi:type="dcterms:W3CDTF">2024-12-05T09:28:00Z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b87d3df6-1504-4e81-9078-7c7ef4dc81ea</vt:lpwstr>
  </property>
  <property fmtid="{D5CDD505-2E9C-101B-9397-08002B2CF9AE}" pid="3" name="x1ye=0">
    <vt:lpwstr>zGEAAB+LCAAAAAAABAAcm0WW60gUBRekgZiGYmbWTMzMXn3X77nLSueDG3HsQkmCFkSBwREREiCUZliIw1GMQ2GKFnEGi2z65zDJyOBAFDj5nJa+YtlZx0GE1BxMKUev25jBjP8uZ48+l4XgiYqIkKHoqZXd6PA7qMCLViioRExW4rfrKpot+ZJfBfYU3zhvhUOnlweHCTdLPMN2wAmUtgaxXvJb8oj6FEg7qqG9vNnHxEwSHUspT17Bqi6bVTQ</vt:lpwstr>
  </property>
  <property fmtid="{D5CDD505-2E9C-101B-9397-08002B2CF9AE}" pid="4" name="x1ye=1">
    <vt:lpwstr>mJwUMvfyWyeVoSX5HJMTUCblhA+1J3B+PKPWPPjuten/vs3M8PMqfIyrGHmufOtt0EO8Y/uMK+O9JbH6ghlJTrpLt6EY0W4ejwlnAYOj7ES4dEN6SuGAM+elh4yk/sYZ64KJtB1EFH7M0lsOZJudtteSSy2V3EumGxI8yf4aeysQ8fWMj9Lx5iFeCiKerdE9bLj0W7y378y09U2HMqEnABkYzL9yjX0sktx38RUNL5NMkxJ+x44kYlklTrmr3cu</vt:lpwstr>
  </property>
  <property fmtid="{D5CDD505-2E9C-101B-9397-08002B2CF9AE}" pid="5" name="x1ye=10">
    <vt:lpwstr>axbxtUXlyWYOxW0i+hL6Qqu112KKhqUvz+/oJkTrk+/kpsw83c2xdydRw2I7SMX8ycIdEPyHoUmseTPsrGVitbXHZcoMOh+VXHylFAZ6dSKRTwQglp/shs6jaSCjE2pKqeLu8L//oka+fMa9cLvQaR+5xHqV2B60ftJjSOl02wus2xRWpd/ihq87vYkyFqpkG4E3XxWouStELuUmIJ92Xk81egDJKk+Fgw/VekuU7tvtvLixFB/OK6mO5jNwt4Y</vt:lpwstr>
  </property>
  <property fmtid="{D5CDD505-2E9C-101B-9397-08002B2CF9AE}" pid="6" name="x1ye=11">
    <vt:lpwstr>cTr994IHvVJO1YailREn+cFQjI+nAiBaxv4rrQK+XDrRTaTkURTy/27SubHow2d8cC+DEM1ch8HYT74u17E/d4N+OYS6xmoBzF1i2Uu5aAk/5VECrr6YZbFV1dgYY8hmq0zFHpR4xUGtfSLrD37HsS6XaawNvIcS9cb7ph/cxc+LQG/9u+HW6sWzQ9oV35Qd0YeAoFzSrHLtl/aZHJWvhYHH8SA8UWtyqQexn+t1PK2IX57ESRsW23a1mVjOEGD</vt:lpwstr>
  </property>
  <property fmtid="{D5CDD505-2E9C-101B-9397-08002B2CF9AE}" pid="7" name="x1ye=12">
    <vt:lpwstr>1dYKmuLbcvT9ml+QAQ2G+zf95bUHNIj9sJWw6OtLzrlyCyBEZLf5Y3V7KaiVG6cKviJiMH3lKDh3v6CFkckXHFlCA82pKzrPwKmBwjqCPCXxdgfB5JpUj07Xs3CBuGABU97kOZR1Vj5VByxGaXZNj2TNWDufUPizTIHcjfa5Wabs6m09LfkeBm9eYo/19PWLpLaIqdswQ44Y+paGCk58ju/7Cx41laGwGQucJmqiSIX2qg5V/l1wrs3Z9M0T/Tx</vt:lpwstr>
  </property>
  <property fmtid="{D5CDD505-2E9C-101B-9397-08002B2CF9AE}" pid="8" name="x1ye=13">
    <vt:lpwstr>yS13EinrW8OO+UJoFEdYWif2VZZXK10ExzIv/oTmGyxApe+PfpskteSwXV9r+aKk+ADHf2XvgGgnKUdJL7ZEjvbj/TJTTCzxSCoWeRqjCJPm81IAa/DQukg19e4TZvK/oS1ZItQfj7uUr9rwQ+hsUCd74m1okcQwnlxgPA/74wp78qykKc4UvGrFTkVtBlwXuRyyKQJncTpGnshlFRrj/WJUQtIF1gUH3nL95wsXzj9faREF0vA+jnMVECgf1SD</vt:lpwstr>
  </property>
  <property fmtid="{D5CDD505-2E9C-101B-9397-08002B2CF9AE}" pid="9" name="x1ye=14">
    <vt:lpwstr>TZBdp7kDRPUeBeevoeM6ft1swiu3LA44UBrsJd8jrB1TtduPMogOOClNJ1j+gnTgDnaPt9OK4QJmY4CqlHnhLev54lWagzReCKm7d6arzkANlJYAVonHPcMkIAfHLX0gTEGRz16MwExGlxc/udcKgE9NaTB3ZBbHJj+ii99ROl3RMlnI08FZIP66Kh1MY9ELyWaJcmDNdVh9heYSJRUfX5a2iLlf2SOXUicjvt7HxkhquF2RLvt1aKBmcBfckcc</vt:lpwstr>
  </property>
  <property fmtid="{D5CDD505-2E9C-101B-9397-08002B2CF9AE}" pid="10" name="x1ye=15">
    <vt:lpwstr>d8z25QvCqruR5YAZgLy4WTXn0rpCfCIK/HHIi539bCNbrsXC1BhkCa0jEGbpqpxPBAgWsfJlYCFtTT/lV/BvwN7CuitTs/Cl+lp57IWU8kvAZS24svYLDt6qkT5txky2tmrrIYhdUyX9Ksd8wLlBQKbLElXx/15IQtMXe+QlBvuNfvhRpaHn+e2Nc7kp2x4+eWfcS/4f4cjkr9hhaj3bwjtdIW2qa3tr4QebzABUDBsEdyJHptrzYyhv9ecIOgA</vt:lpwstr>
  </property>
  <property fmtid="{D5CDD505-2E9C-101B-9397-08002B2CF9AE}" pid="11" name="x1ye=16">
    <vt:lpwstr>+dAnEgh/pxBiVCGJlgV2VP8Aqbyxf/0t9yGS5ztpX3/LnAi1EyOmPa+tdOxwd7eQZFQZInEjuKDI4wXSOSMJKRjZhxAEVC9bNBVz5IcZZ1EDmAxECDcwtUXajKXp6jgZZjxrIr/9PBCTZV9eLD75u4KTDE7nbeVRrU9xS66RhbKmvLZ65cT3qUA605ipUvhWJOqB5R7EH6WxbLbcpcMIOGR24jxGhXhodx2LKylwQOHF7rcuIZu0C3jpPgbRYz6</vt:lpwstr>
  </property>
  <property fmtid="{D5CDD505-2E9C-101B-9397-08002B2CF9AE}" pid="12" name="x1ye=17">
    <vt:lpwstr>t1MY43etllwL65zIwY61wYKi8Pvmil1k9vw7z8U7mH/pTf+4VmDEq/I1u3XGAszgLkBPzxtXHAqm/gqNPsF6MZjLEpOLM8M/0Plo+oJ26J67qn+ySjvT48imuB0ukdQTPZ7Ja0lG+lqhmV2bsz+r+i51EeU/L29AMB9z0nZ9TM669lVpOUnhTC38GrCzQUJVx4n+Aaf1ghgWD9Sj9rw/ZO50TIsf2zRshUbYVjPmlNMUl6ezBVc6kKK8yntoNqG</vt:lpwstr>
  </property>
  <property fmtid="{D5CDD505-2E9C-101B-9397-08002B2CF9AE}" pid="13" name="x1ye=18">
    <vt:lpwstr>7N9Pi3DOCOk4R7J7x6VT6EH9/EyfCd9JXou3SmHuMVIRutXGeBI1Ry373rzwh0vkt6dBs3thwG7Ds5UC/Lzn8B96/k6PIkzMy9Qv1q4arBLLVZOLAen4cW5IgozUvD1xy97dq1vU0WeyNHszgkC/frWoplPVnfEKBGHj2/Jv+EnZ62wQxlT/I2TL+dmT+1cbVAogn9r30y9OVzMBUCadX19NT/DlQokv7jpFj8RnFVytflfnpK/EQUvqb2V+wOV</vt:lpwstr>
  </property>
  <property fmtid="{D5CDD505-2E9C-101B-9397-08002B2CF9AE}" pid="14" name="x1ye=19">
    <vt:lpwstr>aIj7MPDg9XQPP0ZigEPv1jsPpDSvUgE8Xe37SDUca/90LUOhNC6lrtM9e3PQ4C9J2HZGB5CQ4cwsjjeC8OXGZ1RrlKuEDIhoEC/iKCC4o0UG8Nd9fcHp1DmjJFPt9QfjTROCkeuJ7aOrEubp+Tpn4RlFbxP647w5tplxqxXkEv4W4R/qntNXCsPYjD9+YVzBBhctR7pnD04oXS110QSq0YAziu4W5W7WqL+kPILnoxBCVLoY+rtatlT2Kg2WR0S</vt:lpwstr>
  </property>
  <property fmtid="{D5CDD505-2E9C-101B-9397-08002B2CF9AE}" pid="15" name="x1ye=2">
    <vt:lpwstr>Ax1DpvXgJmExJTE+m3dTomh1M6yELHVheCpqsfqc+GK0oFUtafeltrh9xHZ+dPlaYHV9Hv2QClOy7BZ600XtKPUk6KdQK5HiE+OpST702h6UPjfaGi+XSGEfv17HY9YeMb8kvAY0NespNH7cJFGbHRMG7I2HI1Uv5sBm8A7DhAN514s3tWFZ3nMLP7LoxclKRosKipzogvqD38VZmNPHWAboAfGZ61OxrqHao3lttIwYwMeFwN1OngkUku17Vi5</vt:lpwstr>
  </property>
  <property fmtid="{D5CDD505-2E9C-101B-9397-08002B2CF9AE}" pid="16" name="x1ye=20">
    <vt:lpwstr>ujYb1fNffrhJzBb4PPchnvqSf+kbTWSEg6v2iuVmK9/fqvgrbr13+XzA3xqRfMsr/Aos0z9V83x3iKVtAFxsZR8UHovUo7+yfg9pm3E6Lms36stMVNXa4dIPOJyeYdlcqVKy+gEuWZyl9fSPS0kZn4IBeFc6y+Gr8mKB8hcOeFMJxbCPQhzbCqCTKdKPgfDOBp8L0NTihIyOwm3eBbFeNG2K9sBUp3H/bb+D9w/NEiYHHivTCBRVayYMTncECey</vt:lpwstr>
  </property>
  <property fmtid="{D5CDD505-2E9C-101B-9397-08002B2CF9AE}" pid="17" name="x1ye=21">
    <vt:lpwstr>MdEilsm5pJzffySCx0YwoWsg/FiJpK83MAXhgxEeru95KY6v/9E9KSANbU7VB0ZdQhjWPtdnWB3dUOBk1QvjYEgcoBlb7qH5gpWCJ1y7wPCcClinp4U17/yzZsCmjcC6G8Mis47csm8Xc2bWOlDTDgdRPiqjCV6YGV7JRWwWi2e0tdI93ZKfwryqrzf7t5CB7zNniFOIP9QjzGMKP97k/xJ4ZwU19xirl4+iMEmRSmJYCI0LubTME0wOBXy5VdT</vt:lpwstr>
  </property>
  <property fmtid="{D5CDD505-2E9C-101B-9397-08002B2CF9AE}" pid="18" name="x1ye=22">
    <vt:lpwstr>aqfEcDHf03aRcmQL3pdcuNYtM7kw8mD40RdCT3fZKn3bJe/d2YWNXK7AfbiFJtRUq2NIB4koo1uQrPTPgk9XL+Cuyo0RQ+1mKoAaX63J/T6mTdrMAL/NdvmXo9Nd/u7iYqjUL+agZGlYw6p8y7lENSPAl4qTzPtXBHNyTWxDuJm75sOsMy4yk/qFysuT+UqFqSxHy38oEfn6PAkXwOUQH39yLjkwfGIPztMLP2IYYXtFU0U1VMxcXdrCRyOrLdf</vt:lpwstr>
  </property>
  <property fmtid="{D5CDD505-2E9C-101B-9397-08002B2CF9AE}" pid="19" name="x1ye=23">
    <vt:lpwstr>l2dgEkKQlxPKacebtilPbfpHjYy47L+y350A4hx+gv/DIiqij3edGQJ8Oixubz4SkwgRCtvtP6NrI1XFKKZtl7Kw3dJU0DmvALYzbKR6qa/Bxm+uY08Uv76vcpEAuyYFWFUo7qqFNWvdcnZJijeaaW0E4041nYlZCUhH9lEYZvUNgq6KqR2Sv5M1ivDv3xzRqlQm+eoJB17FrHYs6++RJBpk1h5yjzqhdCsNFElpDy40787oe8Ky8afYpBDJYgA</vt:lpwstr>
  </property>
  <property fmtid="{D5CDD505-2E9C-101B-9397-08002B2CF9AE}" pid="20" name="x1ye=24">
    <vt:lpwstr>/3YHpxot+1eLVcF9M1SZb6t+YZCc1X5dJERozkMhRIX+iQmC6OdCYR8ZIdcu9ZRbY4ca8mjERR6g7iZbtdxBmQL4gxqYKHXut0Nuzm6tczsi1+ZHZPzFFeLqpealTBaVLmzAS3h+y6vSZCVDfIDMeVLZQ93wvf8mEK3D8jhfqRUyIB8oM4A5+uBlclk/qjquA/NHM8fb+el0t+ZnlgkR+Ec567zYNPdfpwvOtQp/S8mk0cV8igXWKN3i4oYiTPj</vt:lpwstr>
  </property>
  <property fmtid="{D5CDD505-2E9C-101B-9397-08002B2CF9AE}" pid="21" name="x1ye=25">
    <vt:lpwstr>E2c7DEFL/k6/u8tE8XxIqc8rO0d2wa8tgpPxvJfzJHLGKBTmkhE0Ds9I8zHzCQ3Gk+3UpjnwIEKFykVJKNP6FOLcLygk/AuJMeRoT/qiHSoTxTswFCiQRqM1+1Cb7B9dgem6stzeWTuWW21oA3k8nzAo9a6mOmZlktB2GXwrgCbeSbuFGlMi3SXsxkW3UcG+aByJZfc8infCaLi8D4hJi9ZBGNouGhiZ3EUpe736XrnJy37v6m1IVAF6Ag/LNKP</vt:lpwstr>
  </property>
  <property fmtid="{D5CDD505-2E9C-101B-9397-08002B2CF9AE}" pid="22" name="x1ye=26">
    <vt:lpwstr>/KhnW/2Wv202+a2C8bnpOjZnnIxV2JRv1LOfOpeEjwb/lYwsQhB/PDKuhnUvn4oEfIbrklDBcjERdvbck7xX/6Eo5bavHkRSiWtBaM4c2moyov8/VE/PeptMDFNa3LTPkmyG80FFKFfjuzJBtrHG3Y18csZBCRVoIpuzS4XWg3QBHyTUuMR7sCidrxs15oXv0DU2hbuevyGVamZ++RX3aQtQZMTaLChNHiT3uR7EdunuCwDs5t+ZpbX5raAwX80</vt:lpwstr>
  </property>
  <property fmtid="{D5CDD505-2E9C-101B-9397-08002B2CF9AE}" pid="23" name="x1ye=27">
    <vt:lpwstr>VS5rnOnN8LvqbBKyxldV9JRqm/ZrTNi72i3KrSVRybfEtCgCceXc1XeS2Zy+0NCY79Vm1T6IEF+efk8nSOgMjyW4O8bBm5ez+CQUhSxzHYPPysUVdRgX6n78KML9R3zEstfH0ZHA+ain4xHujsc5qC8tMhgIiGTGF+tkISZbG3UTLGiDEx7ef/+4sRBckzzYoo+/OBQQge278UdcLLxSY2htpCbfgtJ02G85uN1rg/kjWYnMClvsGEldaX6hww0</vt:lpwstr>
  </property>
  <property fmtid="{D5CDD505-2E9C-101B-9397-08002B2CF9AE}" pid="24" name="x1ye=28">
    <vt:lpwstr>3DxvShhfgml87x2YbvZ8+44p7w9U1dqa30rGAGjBMlERNyT+kuQkQODSrNuGEjIQnEOUUhW/TW4zZzPA0yKnBcLzkW6ZXyOKuUUcolCHdZzknr2VeI1U2K8VQnoMGtmgIEa1g7vPzgr3grc7M6fHqXCqQsiG/RKp/SnnUYA59id3agsNP0pm9S5j8m5kkAUpN8ZJsltN1j+6rbCWm55G1JPiwZcmsOTpr0btTgxwOn2cDlRIaHEB3wBwuODMr2z</vt:lpwstr>
  </property>
  <property fmtid="{D5CDD505-2E9C-101B-9397-08002B2CF9AE}" pid="25" name="x1ye=29">
    <vt:lpwstr>/HnwfXCdv9r+SP7jkMagylNFL0p9jPFAbuvnP/I0o8yrAZEUQ61hU+5rQOE8cr925f5088u16TfwMolObYlZKOBSyQMioN0CY47J270htQqD2l+KJJr7/Fis4NFebgrpX/4mmJTjxFiMzIb/+bnChR4DgSp41C+ZEghTZpot1zj4s5mVQbwEacgxKkOz8Ijoj5O/UWIjk69aB8bzInyuT7WhvGDoCXnUcLngQlDJM+0WIvUKGdKVVdga4hPe3S6</vt:lpwstr>
  </property>
  <property fmtid="{D5CDD505-2E9C-101B-9397-08002B2CF9AE}" pid="26" name="x1ye=3">
    <vt:lpwstr>uOPh8bFcISSIhKBtvSKWuFcsF0ekYhmaNgg5XgCAlymNGtnYeTjegPaK7q7BbxvCZ05HWRhb38kx73dqXJi+UhhieN0Fmyq1MZvAGcOgUsuMUdVtIqrlSCuG3lHJILTBO2350Ws2xh7y/BCM+AqkN1NLYiXyQAZZQx/Cndyfx3KyIDU7PpPgA25m9YZ7uG36JoLyT5nbs7wtaI3lvXCJWUilMu7cZpsPj+fcWbo12wKzh/Y2+5Hu1n3Vd+n3K9E</vt:lpwstr>
  </property>
  <property fmtid="{D5CDD505-2E9C-101B-9397-08002B2CF9AE}" pid="27" name="x1ye=30">
    <vt:lpwstr>OAydSkArdhkPpvcNlCczJH122NIOaA+QNIxNf4fVgVZxv9Mu2RVDykoUS96INbdTW/1PxkWflds4QloqzIH9XK5eC7t5n7nssLUcpBNRwLZzGqUjHB+MVSkNCfB0oCcDnL7MMYSuoUVez15EZofyGPETXFne6pCyYhmdFIctXv+BsGTVqPPKg0hi+0wuB/8ZhB7p81tNtxF9LK82+N1+jNp0dmZ76V1N1KrndQbNAb/+L8ZKiYXw7fAQY0KxTLc</vt:lpwstr>
  </property>
  <property fmtid="{D5CDD505-2E9C-101B-9397-08002B2CF9AE}" pid="28" name="x1ye=31">
    <vt:lpwstr>VtEU/TpPhZafBiGygfTY8HLSjGFWNHap4cDRRibIZ0/i306U0CODEGzG4Ia0bsVLOZlM8RACixwrEWnlinO9MlNdFQ9+goRRmQ15+PTnwkndSHKnPA38+wRws/dM1GgD2jn9RFLRIhQCwNyZZjKUweHwKde47QztdISHhcIRMLrL4weaAGwh33bLQOMh4vxaUD6GIjOglWcxjvN3mZlkkf3S/SFtdXfPRi/4Uf/TkgcM0/i3U5m4gC6dSIt87/N</vt:lpwstr>
  </property>
  <property fmtid="{D5CDD505-2E9C-101B-9397-08002B2CF9AE}" pid="29" name="x1ye=32">
    <vt:lpwstr>cT/dwPg8nhOCxqRtwsfXNum6YwIxG8SoOy9SQVaEo5lklzsSFcbexTQ6T+XUsq1qq0X77+fpF3Phf1JY34JR6UMOFNj7utCGa2ZwC1VmqWyaZLBsbTGz3DgfGypOvoPUQjW0rdsM2W7vN6AyW7i6PI9cHLblMzFO8kGNv3NsfBuZHpizmWkcnIxbYql53KmgBgHtwruM+Gzg07QhzvN2frQl2foLGT/xu+zlDqXG36Qyx6E+9xw73T2Hj0k1pIK</vt:lpwstr>
  </property>
  <property fmtid="{D5CDD505-2E9C-101B-9397-08002B2CF9AE}" pid="30" name="x1ye=33">
    <vt:lpwstr>0kCw+aEwgR4Ij989KHcjI/Ivev+duoVfckWCQ0hCOqW8M68acO3S29FiQqa+cruty0Z9Cxn+rOuwWqTdUAPrDkYSBeFqog19Gkn+AUm67jZEGjOQPoYcly2+nKcz5k2FhVuW8H5cj7xmzyvM12Fxc+EAdayqpFee/A6bDHhWTc9JgGBSte4H0/h9iek+FQFNAvvPoUI497CoEeX8uXSXTAY0bZLZXpUV6REJ8Iq7b3/6Ny2IE+LZoveNF+luNEY</vt:lpwstr>
  </property>
  <property fmtid="{D5CDD505-2E9C-101B-9397-08002B2CF9AE}" pid="31" name="x1ye=34">
    <vt:lpwstr>P5Ik5HfpuzCeBUwGtEAKMjQDENY5wtgQn7cotIK9BRq16d3K+VEQetoL4TReHR8a71l1LMkHuCPax3RSOHhNXumLO+0vCrbcpJ/kA/xv/IYFpUkvQzyWrS46H8PL5/dFtM714zTDcXSw184EOJAku50cs9iWyxeDL+Tf/M3drxtgxajKW4L3jXSJYb7N4ECncrCZYPecwIaKzvrXU84WPVaaB0Iomp9dub98AMBhII173V+ogyB/RomMCdnG/Xu</vt:lpwstr>
  </property>
  <property fmtid="{D5CDD505-2E9C-101B-9397-08002B2CF9AE}" pid="32" name="x1ye=35">
    <vt:lpwstr>6xfG2sV+84zxIvghG3FRQjsxY5braL2HSADjhYYcyjd/rm1RBIOxYkm7s7rIba1oxEVjuLxX/sg2UOCwR/FV4Nez88pWN/S8QuoMgBx7HGzjQeJFo1hAR9eUjIEJrBKwUn4AyM08v5dlVSw4Bv/1QnJocXz3PAyFfyJoUxs/uSJbqrIesvzyTg2sz85HOS3hhEYHo1qJecdWR7leih+t9oD2PLlD6c9PIuZJB+/McNVhXTTn1tgyXT+7gIFaj5r</vt:lpwstr>
  </property>
  <property fmtid="{D5CDD505-2E9C-101B-9397-08002B2CF9AE}" pid="33" name="x1ye=36">
    <vt:lpwstr>ZNZRnZCHQf9thwldYKwYomfsEXBxPZVkluG9F/gufRIQMR/S8hCRsWQ+3tjz7j6WgPRHzp6jPQut2xd1eFli7/S+4m+ipGIGLmOx86VEVuTFjsnEGoZBg78YuTiIrjFlAYU6Q7b+FDZYI/XmHmgzxSWGc9+/ZqcN+7nV9nXX0+t/kRBY6uQuGT1nMfBGs7LXAuxS4y1qyU7yakr0b/orxM5QvseKnf5lLIDxjJvD/ToQL1ToCc/R/6K/PqpvM1X</vt:lpwstr>
  </property>
  <property fmtid="{D5CDD505-2E9C-101B-9397-08002B2CF9AE}" pid="34" name="x1ye=37">
    <vt:lpwstr>ZukVTRTNnIMvXj5rw9hSI9SDzTZndo2/PD3btgHjvjpBIoKd6OpLQ+f/LvbakFYScVBHxmi4npPHvnCWXJ7ltU/hcCHRAQ6ziQiT/VeoOjtqFdNnOeicfy4uGcioncqVUl5H1ifuf94KJVmXRE5lDpX9rvVih67m68z3dvrlV+zRvt/qt4/zysQA04hIuwqdrwuPXOuBMcJofxb6dkF3/peycys+Gk1F4/818s+BZ0w9JN26AIXrFqTiTV8qthm</vt:lpwstr>
  </property>
  <property fmtid="{D5CDD505-2E9C-101B-9397-08002B2CF9AE}" pid="35" name="x1ye=38">
    <vt:lpwstr>8ESRTH+VP5kiO9aCt6hSB9l+6S28AgGm8YDQNx+k8zKqoNiYFYJXHGEmxqK7G08cjdjAjc34QrbHN8u8S9GYOC3eInBSIg/C5ZUkxKm39GwpvzvAZW9xZ91iXxjKQ+wJDi/DGE6PGSh422MYDarMffGRR0wEin4uau+syyGL0z5DxvM3aqH7n7QsGRyi1KIVVUoF3NnmpB3ZiZEvFfT6IWez636BgZbxrASCR8L4nuF/eG055wjY8DR/HlFxBqe</vt:lpwstr>
  </property>
  <property fmtid="{D5CDD505-2E9C-101B-9397-08002B2CF9AE}" pid="36" name="x1ye=39">
    <vt:lpwstr>mh5+4yia7OkJoZ/cST4hQCMN32Ewm+gVYzePCiGcmeq8lJT6ec5qc3pnrZ6IJcmTE6XfaB+frDjcAzDatPVLnPWS+31Ui+6Hmx9GPUYwMeQ+xn+oZUeg85dlYs73kmS84wV4DbWmcWdSO79+6PVIUAsgSCwgGu9eSvHsgGYRG7oD9sv0p5UieRZLZEdCch1no/mooBqnARtpzz9P5ZroIp7ypGEiWuNLu2PNUZuImybm6oI+Ow8r5+/t174qJ3n</vt:lpwstr>
  </property>
  <property fmtid="{D5CDD505-2E9C-101B-9397-08002B2CF9AE}" pid="37" name="x1ye=4">
    <vt:lpwstr>eaY9GCvci6j4rEB4XATrEH2ludDcsWzurv0MhdwNFYyzBW4YU/BK05MQ7cTF3ak4F8bGvlG1U8mFUSikW0H9sbaZMmHntXh75jjkRTj4srJhDn0nVnt/Kl/B2Uzblc3BNwnOcN6wtsFHTDGYwdJ6H2UuJxPO6Vp3JGmpmkHPLx4w6QLfjYfPaq4sbID1vzFV0T1q7s1bXPj1URAvfTptgRAbqINNj7kmWR+MACWxALI5RVCywMQjW0ZUmR9EpTe</vt:lpwstr>
  </property>
  <property fmtid="{D5CDD505-2E9C-101B-9397-08002B2CF9AE}" pid="38" name="x1ye=40">
    <vt:lpwstr>s0vQJmjshVXn3E41MK43BSZYrP2DAlAVsXcblT8GHJ/+U+Dh86RJ+AG6z+s8ZPkKil1SntB+42AT69FG2BCPGLbp06YNNAFd98ms4kBl9NeNKyhjq+Bq0CJtfkjS87dXMR9aJjB9zCKGI/3SjV8C5znWnucQM5rizxzX+iXUbKUfy5/C3tuCthQmTWHWd7QzWwRUj/HBGIXRbYqR/oxwvaG5q2xCdEkI4SNwsieHuwwTvIAhEf4y1xtfbUNTx0O</vt:lpwstr>
  </property>
  <property fmtid="{D5CDD505-2E9C-101B-9397-08002B2CF9AE}" pid="39" name="x1ye=41">
    <vt:lpwstr>2m02viXw1bsQGtjBbGM0SX1TLHfzRToFN6vd102tMd0qW/RqdrxyqoA+8DiThnm7xk2TXBPdI50qt06S75Ex/gQD3cpkK0ChQqCdeZ1RVaARqnYVR7GJnfbP93cIJ1XEXrfKH1gmSWA4+akhGgy0Yogs9fYmbVaF8nWOQFMgN/SmXHBNZsobmFqCXou5YH4WM7D/C5YLe68Uvfr1X+mysj61vsxaVn/6upkslQLkZ9+yFNXiJ2d8HiB15TQ/lvX</vt:lpwstr>
  </property>
  <property fmtid="{D5CDD505-2E9C-101B-9397-08002B2CF9AE}" pid="40" name="x1ye=42">
    <vt:lpwstr>RW6u8lf1pdG5dEU8BuF0vTu1Y4D2ljXycx2ObvHPiWr6JXuvrVz3S63h/KSaVsdjVDum5EPszqlFK9PXwbR20aPY64bJQ/ORuLHusMBtut5CKd4dI33yYuhshTMDQhT5evn6ulRtGvoepwtrvhPLaXoKrz1pn80TUtyV6wccsLp133xGWfMaONr2oY0uDtl4bgbjVmnEFyMYwUQIcszWCEKAAj0x2NDj9CRBZuS9/2ZuTB/3tmbVKTNiuA+O+XD</vt:lpwstr>
  </property>
  <property fmtid="{D5CDD505-2E9C-101B-9397-08002B2CF9AE}" pid="41" name="x1ye=43">
    <vt:lpwstr>szjAvp6Gtclip0VNdxlMhFJkEGEBNuFp/Luso0fxCL169Upqv0iCUArY7FZl1WuMGIds+tnMbOTxLB+r+bZ1OEMrq3De9f0D23a79hRSSCnPTs+okFzRe8Eey6OSjHmaQrQ/mkytwN/jqxjP16OpNi+N80hEvr+i8R4cWSlTVix6L596nC10xCdI6Vi1WN69Wreos9mOIlxi20hMfI/C4kmPZ7TwLvn+gdLDrPsf/QwA9ruyQgGZGyao9ChMS9i</vt:lpwstr>
  </property>
  <property fmtid="{D5CDD505-2E9C-101B-9397-08002B2CF9AE}" pid="42" name="x1ye=44">
    <vt:lpwstr>eXndLDFyJC5hzylEflf9h7VQw0idnFAhwHW7MNlJtP3weh9fk/ChCmXLel1/lo7MD1KoLBa80XfkpxG+M9NGN/lnZc0NqJ6t9p8OjClsNoXPeVKnxl2DuL3nMw6jsvtN9qnogQQhAxQDmRdQ57IR0zquBZnhMa6KZ9yn8Nv+N9KEBblrY02P+MvpWI1msARnQ69bEjCM84PRcYrYmsLJsMHlXdGf+GdiKimImCr/5Bx6OH6G20GkxXtj4OJuow5</vt:lpwstr>
  </property>
  <property fmtid="{D5CDD505-2E9C-101B-9397-08002B2CF9AE}" pid="43" name="x1ye=45">
    <vt:lpwstr>+gtvk/IzDkTHWB7Chtf5HAL5y2WpEwjAwIq3M3sOsY/KE1QwuheauYEKhKZebZfCapKenLI2uc1YUc0TNlJQHSC3S4zqLwNV5nZogbKu+hjxgQFYAL2AtE9WOklRcc3hAxw8LaKLGOSBSoX84/yPaWW3RC1AgbiwmCEYD4VMsdJURCT7V1w5jCl5boToCweSLp1XHR6T7cNGtjGLf1jzLTISoAC/4X72I0mQU1rJSFroV6CoJ7p8BJBjs0mf2Ro</vt:lpwstr>
  </property>
  <property fmtid="{D5CDD505-2E9C-101B-9397-08002B2CF9AE}" pid="44" name="x1ye=46">
    <vt:lpwstr>Ajk3k3RErAY+Qsg+6NXIFWmHPCu3gKnh6mVSfwa3ywiZ114zRK0MSM4ZyhTTWUpX/AJFHlbIXcOXcmyrzrwHK/U65OP4EjCSf3FLYPQ2zQtLcLC5LdnppDivmzrIEuuWqbAj+wbw/S+RwpFj1T3evqUKQt39KPUe3OSA76RDaupour722rx4edaoP5hXXc2rA/eLMDfyLenrjsqfFtzgOp/uwamvm6loDkL+C+miV1UP3Nw48VqLiUCz4RADf+A</vt:lpwstr>
  </property>
  <property fmtid="{D5CDD505-2E9C-101B-9397-08002B2CF9AE}" pid="45" name="x1ye=47">
    <vt:lpwstr>8vgVvUrp0HcRWI7O1jt9/mC+07LIZzphQYKl/zUvF3yLuqZZO1SMFH+8hkYuiwuHvrkawi6Fx3su6vA519OPtxbbvUqzYqq0AFkrUgEU15yT50noMKnv5J0apUtM9HtyqJTpsMcvGt9dgHXNT8VPHiA1Aeievzh0qoo/OnoReO/8Eutv9wbr5ugQr7i3yXuMqfFj53ZsG53uibeo+gcNEDn4pV5SCuxbeHHwbbYMOh2ot9Ovp09V6F5G41RST05</vt:lpwstr>
  </property>
  <property fmtid="{D5CDD505-2E9C-101B-9397-08002B2CF9AE}" pid="46" name="x1ye=48">
    <vt:lpwstr>VilwERb5t5fNn3J7/KsS6RAzuTR1Sb5nePuNzlkFbyPZKoxXffeZZl88CXSGstH/bUvFxE8QL3VjbCeFguLidM+dTaOAe0PHVlZzlvIJDza+PMNLbsFzDw8LQiF46lg9PZQhLsI0i7svdEd7+yxLbpRhCh4MFtd3QH13HOH6hvYb+gxZbH565CYLY4pbvcehlKESfdoHNcMSEhHx2rdDGCJpUILl0L6joj6yKcUAaWo7PZNriO0hNwXHtQJcgb3</vt:lpwstr>
  </property>
  <property fmtid="{D5CDD505-2E9C-101B-9397-08002B2CF9AE}" pid="47" name="x1ye=49">
    <vt:lpwstr>oLlfL0oNXzJnsXxMpf20hmgeRSAPJbYmND8FuoYWox3zAADfyBzMU/wZBBkArqdaUJJivxZlkzL3rEy9qFhzu9cNouUTkZp245vy27mqpEXSbCxo1IFNmYmMOetGGkvtYnrXSweUQ591MeGTKfONil/uDIiCVDf2S468tbEvJegdyR9O8I1IJ4VE/Bn7UGbAgd8FFcJBB6TPk0ps0X1b4i3j5dFTukrM+KUBwM3+ZbpYaFFeFvdQtwyUqa2lCm9</vt:lpwstr>
  </property>
  <property fmtid="{D5CDD505-2E9C-101B-9397-08002B2CF9AE}" pid="48" name="x1ye=5">
    <vt:lpwstr>92GSvRaMkQ9m5s0bRCTHbcAXCV4Hp4WrvYRSCFZ+hhenBNlUeVW+zQZ8ewMBKt8lBbguB/iSisZrz9B42AAVHRUQcCK9+0vR137nsRaHyo4ZvBzB4L10I2NszT5KPNLK1c2kXY60KRTw7rMNQVcaZ+f4+zcIBZ9i9HMrkosVaRYO5wduxdHM8Nam63XoXDroND/JE5lajZ9s23jKxXN3ORDPQBJyCuu7kMB6DMHNh/eWZ2crswbPccmx9rw41zD</vt:lpwstr>
  </property>
  <property fmtid="{D5CDD505-2E9C-101B-9397-08002B2CF9AE}" pid="49" name="x1ye=50">
    <vt:lpwstr>2lTivteQty6n5m2ke4/kuHbvQSRbj6mm+YCE3dmMdJA6MtBJjieHQxH/EwiitkhuhLuI2qRFLjkBZV93mjYJ28MUbMBkyRln0erVobPxP/IP/eXgmWUfl+gRPmMQ/u69trLrv4UxHsvlua0tacTbx6JmX/hconprxbF6ZF9F8alf1TueGmLaG7+pUTGp1W+TCwsgeLmKvnIx1QX/J3Nl18ZpRddE9Qgn/pTjO8JO3x8Eh8R/6JZXit/icjtStVv</vt:lpwstr>
  </property>
  <property fmtid="{D5CDD505-2E9C-101B-9397-08002B2CF9AE}" pid="50" name="x1ye=51">
    <vt:lpwstr>C8wvXekB6YW41Cz/fjunva7E8Ly7+tnYEKC3iQQ/flDN3ScNPncqItf3h5Wpx+rbZ1LdRf56E2bbzF0EC+rUl1/tQFh5r5pnzVJV2RNfAdF+XB8DT5j2gR/xx+5Oe6k+Y9IUde+SNLHGOjIk0woXImmjm99EijoiEAk1YbWXzdPmdzz7uVz63X6o0UoGjulvFSRKLqyZcz1ilbOm/IOGReUTZYxwS/mV9gFX81pNpPlUmlozM0VjOaRq8bXM3lI</vt:lpwstr>
  </property>
  <property fmtid="{D5CDD505-2E9C-101B-9397-08002B2CF9AE}" pid="51" name="x1ye=52">
    <vt:lpwstr>THTKkQ/WsNbiPbGq9dYCVKpjRGQi1poSYDpB6Ra4nBrSSKNYsL9MUyfObfW3OO42wGpYWpKlt1o/IYWbBXLLEthwYvgaKrAUj1iU3s6ZUhPKBSohYO6PQr9FAupbYJWCJ8NP9Meu/Q+pqfVvob1v2afu7oXQ0v16b4KslMfz1RrFduu5B+ZcnRDJO36a/HeUotRzvoDDJLuCcSAJcVQ22TvmHXZXNAS1jWzrdjYx728nteNFWhNd/nQhcqYci4o</vt:lpwstr>
  </property>
  <property fmtid="{D5CDD505-2E9C-101B-9397-08002B2CF9AE}" pid="52" name="x1ye=53">
    <vt:lpwstr>/8jBXS3shZopPYUwBfxB6eZ92bmiWg1toH56Bo3WPr0mw8bb9AzHVOr7Qw4cQtvOumrNDFnUikxdGKpQacuIczPmb1eQF1fqUtGPwOMgAhn6ZtkGBwsN1PmUNY3NQMfsu9Lz0XGpGaOxLMy6YYsSgUZpb256OJwiFmWJ4jC7Kal0pMTHvTdA9nSjFWRkYA4IWvcxYt5Jl9hNGkFAS0btZfh0OypVwEFxLywD8B/YizZS6rQcfrqB7eKlK9cbu/D</vt:lpwstr>
  </property>
  <property fmtid="{D5CDD505-2E9C-101B-9397-08002B2CF9AE}" pid="53" name="x1ye=54">
    <vt:lpwstr>cTY35I/utpkyZs5RsrppmUOBi30dWEeCJFProNomxHRgAPUS6U6PC+hF7RS/jX/0RxtIdcs7jQpTfWCBh9kA2LKK3mydNEConazcY+TwDA6ePNMcfW2uU6w5EMQq/WU5sKCPyCaRdzJ9arTkD561q4yCRGXE/wbKanGCXU62wuNKSUOAtM5E0Wkyy/LgjWOLC/afPw8sOv1VLEJlrxrVBziN+iT6aCSrp+XUd76dtJBQAQ9VECIn4+sQYMaFtma</vt:lpwstr>
  </property>
  <property fmtid="{D5CDD505-2E9C-101B-9397-08002B2CF9AE}" pid="54" name="x1ye=55">
    <vt:lpwstr>0lzi/7W9ruvFSTZ/XgDlsCCU0OB3kiLVOXvXaH3GEtz+DPw0Ghd/74ew4w3ACCbIFwhaoj3ssPJ379zvRuoZJ4mMPNYF4JTEPbnhetXPJvDJE0j2gu3PYLOj9Y+rmvGWccghssSTLfJsLB2F/6MqBjzGY4NfVnFz/oNv8uKd3ovWl5jjVgyVayU8zZu29L8928OhIGl4KM4wBJuJlU4W3dLkYupSqkxXZwSE2lWoLAoqrw+V3DhPMQUUQ1ZnYtK</vt:lpwstr>
  </property>
  <property fmtid="{D5CDD505-2E9C-101B-9397-08002B2CF9AE}" pid="55" name="x1ye=56">
    <vt:lpwstr>Sk7UgHqeC/4VBhqt8R3tfqcAfMU5wIeAi+DPBl5KeR5PfywHFU1MDzTkXH+6c3iHFVFIY/eBhEANIkTSo4KKx3V/vJEc3bbbaUFRkwK2PWC0aWnLBKoUjr8xHQfrNWX4iW5qwl2/AyYqDW9C2OE4Yw8Fsk35zoRpfn/y/Qt214TJcDeH2Pv9XqJHmc4nUAg9TqlXup433L9xkC8jOcf263jnbqppHS4D8N4sr2F8gPRc4gj1MkYwU+uIRKMiSiI</vt:lpwstr>
  </property>
  <property fmtid="{D5CDD505-2E9C-101B-9397-08002B2CF9AE}" pid="56" name="x1ye=57">
    <vt:lpwstr>o0nKfGTSS6n4Pc94PtKMdjhtXr3lhsueSJKGkwvXbPsIeohYiYye6V8VPjNcZ0r9mb+Ka1rBh+oxdSkeE1xMDSx0wa5kGUalCZUpdPLcCGlWNQquSPSwYdIPNJK01KZqX+hf4m4rXl+OfpWn9hTZCkc3fCjN4mtCh5qg3yzsxWreJ6RUCbAjhMvyQyuL3e0N+13IzgJ0u70T/0OCKM/1mwLDSS3k8UtUqe2qA34jrWJZTExxbwsp8lkoZa5lTfo</vt:lpwstr>
  </property>
  <property fmtid="{D5CDD505-2E9C-101B-9397-08002B2CF9AE}" pid="57" name="x1ye=58">
    <vt:lpwstr>3LkkvsxnefRCBruE0S6fi99EASrH2428lU0avTlEk0o66xAw6qLEqzr98NUByvKa+b70rfi0zkSX1ukY6Qh+fvuIV5DVeM7l6EnLnUQoc038ffY8odRpo+0FA9cpScUtQtiAnGNYD3ph/GX3cBpd5gntGa+HqEcBsfXlnM4tnb1Ampyxzaqzg/E4bmNhXteHW91UZRCiQFxF/EwMUfHyhDU4KAzaV6uc19lcJCILN1jyuHS6wURkalj8HRQhTxs</vt:lpwstr>
  </property>
  <property fmtid="{D5CDD505-2E9C-101B-9397-08002B2CF9AE}" pid="58" name="x1ye=59">
    <vt:lpwstr>YFb0wB/mL1kOeXnO48w5lWJ++0fZ3K1/L6VKWyNXdBRpSLAt7K8grO84F0xyDGOgO3RBCy+LXkK2NpmXk3O3sKOJk4bLSt8iGB7n4bsOdxZXCxPyucSBfgXSZjApsc3sr0o2UgN9uuAuO89GdGYEJM69zMSAwGOxNcss/3zTRmwpA5FVR2EOpn+hzg6bgKVwOrOzhWG64RyVdWWSfmE/XfcXEhM6pHIq79nZtN9nDqZwHkRCgV5B9bbCP+pHMZ+</vt:lpwstr>
  </property>
  <property fmtid="{D5CDD505-2E9C-101B-9397-08002B2CF9AE}" pid="59" name="x1ye=6">
    <vt:lpwstr>5foxK1NTsreXcDbPWdwQkoN7tFZhW/g0LKJQDQs/fX+A+GaSBAtXKNnJFh7MuXD13Tvut9MHDSvy3eL8B1Mh3j0Alt9l3hU8O0i4GKIy3k48Qcb9xSOdY32IuO/2TpuuIfDXBggT4Ga1SC4Hs2UyDeTfDeqEUNCAJ8UY29ez/jp5mRjgnwOQo+z5XJR+ixONvBT2NJ9MNvMTYxJskb2StXTR+U6ZfNmvtE2eYT3kSgVZhrJbt8Tu+mf1uIhhz2+</vt:lpwstr>
  </property>
  <property fmtid="{D5CDD505-2E9C-101B-9397-08002B2CF9AE}" pid="60" name="x1ye=60">
    <vt:lpwstr>XciCAlImsiQ91FjKWkSmxLGvsb3tEEE3pPwKaf1+6sWiV8AN4W40B1JMzP2X+eVr/5FzStIMBHS3lq9xGSx9dWdPD/ye5lVpuFvZ8oXG71mKC8+KPAZ4UF/KrXufSy1YDwnx0EIft6j4/c8j1OLxzGhqDcK6hDMbUEcaQ9OzhjbrLXhwFYAcQilYmayLJqRfsAqfpdUt1potsTtkgxhZULzeCOfn5fBwSM0TugmmMI8U49kgenaO8vefNKvm9Gr</vt:lpwstr>
  </property>
  <property fmtid="{D5CDD505-2E9C-101B-9397-08002B2CF9AE}" pid="61" name="x1ye=61">
    <vt:lpwstr>6WdPRG3aFcpihuSWc6cNH7ZW4/fRsnIcby53Wsrd/fVsmM2XnR51AFA1a2Q+8mxdO/X7Z/el9PQXQc+qudJFsa+k5OcPHoU8l6n0QlBLW7BnL58BuD0ppna05DRY3oJa0tEZ2FqT5DRh+Joy6MewXMTNuqdNhgcn+Z7k3ff3uw9JvSCZUJYsXcJPAnB0CcFfsIt7zw6jozihYlsdOa/AtcfFZ43HvRw5+hLeNJIXtVXf+qnvvNIILqmPdIJOBVH</vt:lpwstr>
  </property>
  <property fmtid="{D5CDD505-2E9C-101B-9397-08002B2CF9AE}" pid="62" name="x1ye=62">
    <vt:lpwstr>Hk1w9uwkCUpXDfn2kMZF6h1qKUZKHOA8ZQcq4Wn4vcmvme+jFyHbGp08aM05aVQhy/MSiT2kfctTTmDuDwwwEjxuJCafpLev3p0DOOlmIS2ehZsChy8xxrOl1iJORdP62oiNwkmBuMAMs3yXuX4ORaSIbV1OQo0w11lPm0SQF3cyyeHAGf02ZC1d82aH4K27n5bm/VG4YoPBuwQ1VGmNb3KhwW96YhB6FKVg3jyrER7p7Amj016eOZrYY2TBkvW</vt:lpwstr>
  </property>
  <property fmtid="{D5CDD505-2E9C-101B-9397-08002B2CF9AE}" pid="63" name="x1ye=63">
    <vt:lpwstr>e0q9GS4JemhR9lzRSKRJB127oNXiidKnc0Pyl9A2nSE0990VNg/G+oUT4yNX8U/Q5s6yLmjIrwleZ+aiGgOU4uvqDwZ7bsUt9TfBx0yjPxID+/UIRL/vdHFMT1KhWsfwFHJeRXO8D9+1xqNXcSyrRQflxJXQWgTmCCh9DIe9KBfS3Www2OFqAJBryD70ksx/RiFbJxZ/ZWnjCo9rl9JchX0n1s2JHQzs8VC1IbmMvUZOm/E/AHN0LFvFi2ww5gM</vt:lpwstr>
  </property>
  <property fmtid="{D5CDD505-2E9C-101B-9397-08002B2CF9AE}" pid="64" name="x1ye=64">
    <vt:lpwstr>p893gxj6eJDn5sSZc8fcjUS7E2goSS511RxkF6NRgO4Pybm7aGuo/f1LWgKMnCpJmfzP+bxYD4Bpq9qJfoRoDp/6RZ6EaSnOKyR2c9up75S3vgWuatBzIRgIvXjXIO8WOePiqRxwJ1f+pu0itKPQeGhiNB3xavA7+b0mvi0LYvylK7EWfQ1wLjP4DqPlmpU8SyueJCM5rHyl6CEDIYEQEFqd1cZWgAi2XvtF78hqN5/dXaZTeeHEOYIXZLDzTgV</vt:lpwstr>
  </property>
  <property fmtid="{D5CDD505-2E9C-101B-9397-08002B2CF9AE}" pid="65" name="x1ye=65">
    <vt:lpwstr>/BHndS8I9D+w7BmjnasT2nxdn74zz6fxL3oEyqWR4Gfr3d7LaefC1yGsHghJBol9QptYkC5JlabxajuDz98ZtZQ70OHykw7LSA0JNL8KCpPTgOl/3KHzcVTfaED4DMM2/DJnnIKi5XpVLdf+DTuwy6DeUnZ+BXOZf4TH8D4VVrXhAqS3py8yBi3NYwSGf6l7N8Wv0W2r6ca6wVwiVzFaE+tzPxlt6MrIQC7neOUVYqr9oGRlS0mWOBenol1N1C6</vt:lpwstr>
  </property>
  <property fmtid="{D5CDD505-2E9C-101B-9397-08002B2CF9AE}" pid="66" name="x1ye=66">
    <vt:lpwstr>9gKqOz142Ci8h7V7GU0fgjRG9tJZ3/SxJ+s/Ffg4D8Q+KKdA7p7KxXjMA50Bxdzn5hERg9iDrW5hPtPGlwe1ZCgm1baZzO+hIgcv5xT8rYBaqYnWSbxdIYl/kyO+7deUD99VCMJ7nzW2DBzxaeiWVFYifKcbrbeT8d4F0S5v6r4Dx2XQWCIPpBLMhp8RbknJNhR442OX7940reYeGhp7vqlIRHuF6BSWSkiVfeOee7oJ+l2OFgOFp7y79bx+dvd</vt:lpwstr>
  </property>
  <property fmtid="{D5CDD505-2E9C-101B-9397-08002B2CF9AE}" pid="67" name="x1ye=67">
    <vt:lpwstr>jUyu4DDiwgzdvHHkUAppVCzXiIQKjALBuF1UgMvdNfXpbLInGRmfndfclh+42KDaZ8RrCU5YDWW1GzlVK1SqjcFTLDoFEzImRV7FZjmzIH3DF1ge3WFx/dgIy7AqNM3O0kTXlrl3TfsvyHgmf3lW39Bef8JOXOLsrHeUQLmyVXTEvXw9A6BD9F8Col3/J2vVzDfpNCUNCReFsEqNETy9gc8zSAHRLTjux4lKQ6EfMmuV0YKP79pMxvpDn6HPuHb</vt:lpwstr>
  </property>
  <property fmtid="{D5CDD505-2E9C-101B-9397-08002B2CF9AE}" pid="68" name="x1ye=68">
    <vt:lpwstr>uoQ5kizKl9EO1VcVKh6+7yAxnZUltyFOhCvrKIwrYsru1SErl7c5LOL/pCMAn6MCD5A5xnFNO6J8+KMStd/eoEOyGLsaRVFqG6pOOB/Xp18byOgVBjdSQLtRsekfSy1691BPXRaX3uNpSOZOPG3njwF/bi8CbE4Q8U4GFT3QXUybzeIhi/2pi3Paf+18hUpEimLgpauL9rCpyprGcbADmPflBipgDfDBBF9RQ8gK9jjkItD4m6byD7v6kqbc2IP</vt:lpwstr>
  </property>
  <property fmtid="{D5CDD505-2E9C-101B-9397-08002B2CF9AE}" pid="69" name="x1ye=69">
    <vt:lpwstr>F2U5QJt7LDxTasB70V7V3rJ9/klN7+3idI2BB70MOGEtvrpZaGDNtvDzD1DJhJiV/85yJld+sw8K892ly8f3VUtAVBGke/haqtM2ufu9MU4JDhVxoxxVF0BYDoJay1BgJhovvR4GKU7VF/uf3g64gsKywOADr/SND5aCEYbgu2s3cbOTFcgX6IN47R8q3zN4chUnJBUG0O0zt1OfrT9wjY4e+iTvd3Caus5ApExM60254a8vSiWdduefhHM8bpi</vt:lpwstr>
  </property>
  <property fmtid="{D5CDD505-2E9C-101B-9397-08002B2CF9AE}" pid="70" name="x1ye=7">
    <vt:lpwstr>f6WTl/9wAh7r/VWeoNN+YYmg002cZo6Ec5oGNvvVqf3FikEdsnk1HMBgqZMiAIMF3xPSeSuDt2TDN5v2LmD7AnmArIeINJzcNfgBtzPbLin0N+UsiqTeQQl8M53wdAexa0PqKOT1b/4APT43ASEQWzb+4BNIBCjY5eo5ft36tyf/ehpLbqk6AmF4LR3Q78CzG/QcWcsK5gg4Iq/45ll12v4Cc6Ds4fqAS8VHnFFynx/hBLLgmvdDiu5yoM3wpth</vt:lpwstr>
  </property>
  <property fmtid="{D5CDD505-2E9C-101B-9397-08002B2CF9AE}" pid="71" name="x1ye=70">
    <vt:lpwstr>SKN4tKo2OiWXm8giKEkZURqF11jgMVPubOuOZ5qIsUkFdQk9xLG9evnDTJ3S7fin8aOJNDbkw1QdA5uJF/dK1AM0FhFzldM+WBM+QzW1Jeet7OXmX8EC/TDkRsfnBl9di0Ir9a8JyPItOwQQP+exFUryl6yI+880MvJYbAeZcXd98UCg+o3UCLWreRxmDXpWAIU34dd+qunvpvvCaEOVFZNqjsh9J0YJN852hiB42ijwgIEPQu9fDS4H4RjxggS</vt:lpwstr>
  </property>
  <property fmtid="{D5CDD505-2E9C-101B-9397-08002B2CF9AE}" pid="72" name="x1ye=71">
    <vt:lpwstr>CjZ10aw4MJ/UNts3B0eplPnepEkLwOyNdbFJ7zd9LIxWrfha3OC7LVv/vDNBhnLJ2L8fbQPR6Fyb1Qvv4ChwH3ZNQNp0Q4GoOMd9QoCw1oi+cbaqoknsrTwtB4tRV6S5EY7oQM9Us5LSyLFXEcsdO1CsXpFAKE/nJkS+DMJGaDTaqijLSY6J8N38MNf/USEvzlGSkLTJhVTcAMPyj5nKpPEKR6er0/rdHrc9wYk7W4l4PzPsCplFwpU8T/GaMzu</vt:lpwstr>
  </property>
  <property fmtid="{D5CDD505-2E9C-101B-9397-08002B2CF9AE}" pid="73" name="x1ye=72">
    <vt:lpwstr>3KjA8KOXiAeis2igaWxPWm+l6fpy4a0C7tGqdG9uZwLvW3/oq9AsBikWq98QonkGGxnLzJf7foIZyFSqKStseW/AYVk0LnwItUvGduAALIa42/lhbCMv58RUYLlbZtNGR0szJymhzFLvypxkYHD++2wHVQilof+27ypQwaK64RLRY+unreAw9geMhCOPWYB4erCHe4KJKqTN3aFzigtgPOAn/ISpFyBQgiwnLSniPsrFuiV9ewbDtiJHNrAqrtm</vt:lpwstr>
  </property>
  <property fmtid="{D5CDD505-2E9C-101B-9397-08002B2CF9AE}" pid="74" name="x1ye=73">
    <vt:lpwstr>7e1QlXx3JXIT9iPwsk5+6etEZIO7Sv4HbyrBDQog8FkVFq1sx2zpobvkEMyqAoW4q2WeG0OLP1fNrb4tJkqePQvGeBxmiXV++z6YMZyRsffKUobKx5ZqYxgDSoWCE2Opsvm3C5iiROs7EsF7YuHB1uhfZ73vPxw1cKgYwUc+I1AIiaC/zCAFrQpOMR+GKe/GVR4A9TZI/gtPBQsSGwVUP4iDYfwTQJdByA1xIBEtwDVVnrpdiXujUPQ4Z0d+Ula</vt:lpwstr>
  </property>
  <property fmtid="{D5CDD505-2E9C-101B-9397-08002B2CF9AE}" pid="75" name="x1ye=74">
    <vt:lpwstr>holN3So1KZYoLen429uyHlyWiwC0NsmOkxxNfdmg8kLr8a+RM/I2T4KRt0fSZB6BdKD08Rix8OGiHl81GQ2kkAFsW+7XFlnAq3uONbaPlB5u2I48b8OtIHQMN0NufNY8mkOgf+NtHnKlM/CGx2vi7XkqYyAUkXYYY8R0WEbz+nKESO2LL46JNeSuj6IMwnS9ratpRuQuJkjomaz0Zd7FaR4p6Xa0xuxhQ/synySmtMEUX21gpE87a8SXeGhOgAQ</vt:lpwstr>
  </property>
  <property fmtid="{D5CDD505-2E9C-101B-9397-08002B2CF9AE}" pid="76" name="x1ye=75">
    <vt:lpwstr>hNd5mk4b8r0JQqg3yZ7m6BaGUGxjJ4SRvxBqrhH7OcdUyILr6eNlUcwEbl/kYe8dJEgExenV+eBPkv3iBnJfM1zxPnDoByZkWUEjrJZwClUyHqFP6VbWE++jk0R7J8Mgz/EB2UC02up81XlzrHFC0gQ5lsoFv73zjxx66VEZwfXtU3HbtGYhrQ9rnWpC7HP6HQLGRaxcGe7CGrTNr263Aq/zVgpYQigvIVFuROsQlsJGmkkOU4zd+pot8+EVxqA</vt:lpwstr>
  </property>
  <property fmtid="{D5CDD505-2E9C-101B-9397-08002B2CF9AE}" pid="77" name="x1ye=76">
    <vt:lpwstr>uqyS1cXs16hlbazM1GCz/LacVineqQc0iNyIo5p6UO4XH3+7o5EDXrREDFQy87gRGHLN2bS/HxfWi6Bo1ABz8BnOn6fA3F4GuK+DqQ5ETrRGeKLyYGdoQq5clOdA3fvv53QemQOOSDwOLhzZAb70OMt6PQW+zXAjo6hrshGYNHT89lji1tpeB2UTxqs+zRUocDyQaWDbaEEvZkxJHGC9t4yk54NeEI07JwVq3GuyrG4l9APK4QB1oqY4i3l6L1p</vt:lpwstr>
  </property>
  <property fmtid="{D5CDD505-2E9C-101B-9397-08002B2CF9AE}" pid="78" name="x1ye=77">
    <vt:lpwstr>fkHo201xWbXvt4qVYz/2ApRxbYg9el6VkJ5EsFAaEW2zKPICbxyNOqEC1AjX8PtxJOPKDS29+M6z3qW3EJKv0NDKfUi2V9VsqvlHQWpqvIsJ43VPg3TnpjzD9/Cca2WjApnAe9os4YZpayBMyGzA4qevkcZUEOPUUFRo2VPz2E+AsxRWnm+VnlFbt6Q2p9ino1bCWmDK/Tb+Y+JRa5cOMystteCAhZlIQT6i1RX9P1aBbG9OPbpzeQyNhPdYsdV</vt:lpwstr>
  </property>
  <property fmtid="{D5CDD505-2E9C-101B-9397-08002B2CF9AE}" pid="79" name="x1ye=78">
    <vt:lpwstr>BUHyTBIxEsF9svXF3bxp26Dsf83TpfSjHIQDXWuKRpJuCa3OHybisrUkPz3BNOMThHaZNGkNzocKierdyyELMqQg08u7Fc3OMuaFz1eseMx1ye9k/ErU1R6nY1t9TPZIuiWyy1wLZ4yd6cZ2jst+ZuzU2rhc1ikha5EDyr6Ru4FBazqJrr+ZchCMGyxsEX0AnVhr1xBZkh3w7jyFlfhCf5oe6FiV8iWYsscX69b27CSoIdjR0TZ4nqtzoZ63wru</vt:lpwstr>
  </property>
  <property fmtid="{D5CDD505-2E9C-101B-9397-08002B2CF9AE}" pid="80" name="x1ye=79">
    <vt:lpwstr>DDOTvTdRjhUvKTAlMPYCn9ndI1/HuEOrkzLeRN8kEGd+tDK8jaOWHSKxLH+JbtJl7ybZJBSeS+yDo8ZKk78PRgaVUrPSH8FM0a+dkLwM3fqYb+ulBGtryXNTZWT7GbItIWqehg5gM5PW5oHdemJXfBY0KLxdB7r3tFChe83PESVeCfiOFhamZ2wHgeHZsgzIq62YnodB6iU5XPQR+d2Ucsv5wWVfO0N9VKR2izKtBy5pQ1B/gv+FoBXXawY6PUo</vt:lpwstr>
  </property>
  <property fmtid="{D5CDD505-2E9C-101B-9397-08002B2CF9AE}" pid="81" name="x1ye=8">
    <vt:lpwstr>bZ1SfUVib0q23vshRU7CqZl0CGLwpIhIebYib1eSeWuVs/BX1tR3uxlgRVnKbU3quNL6UeUmZB/1e1uqVBooieLfrfXbZHjeGPgDN8N64Glvx5mea0+5sgEDwWS9Gaaq+qTjN7b2LRcdyCcvqKnAagFn++uJEIiF3Qz4Rwk47EWwEikdZy13x68N7u9yQNPHz+8wbG4WAF4ma2P0DXPvW+ZC4HqJKyxe6eiHKjAE3TNZ8yIJX9xevmREdnomW56</vt:lpwstr>
  </property>
  <property fmtid="{D5CDD505-2E9C-101B-9397-08002B2CF9AE}" pid="82" name="x1ye=80">
    <vt:lpwstr>102LXr1IMvL2oDNrNsGk8NdddNoblk6QyEHmgGFdFCTSKav2GKWSv0d3yPgVUb9LAFnoW6QqRAFr+2BLssm/RoM4Pewf0ZUVUX3eFRXsNsfEoxLH8oFvg7cDyXQubTAD73yE2SJTBKvKkZ4NivKKezVLOLOpvN89oaLs5je0oz8D2jeEp9XmTXEcT61OyAzE7At+AE4Kl+TXsielCV4QD56FsOVRnF9y4N15pDYYazIHK7ZH1nSDQsIsuGMeh4B</vt:lpwstr>
  </property>
  <property fmtid="{D5CDD505-2E9C-101B-9397-08002B2CF9AE}" pid="83" name="x1ye=81">
    <vt:lpwstr>k9mQ+OrD9rkePeT1KmKj2y4zfg/x8S39BHeYJkfBicRafDsF1uPFDaEt7Ay3WKTEhuMUqpn11ZwLMYTr+UekgXR+H20BYXTOAmWdW5DDDDLGpOWNckpfPd0xsDjpIDquZvpSzwpRtD3DVdb2VR+8r83r37VqPH+vyVtsJDDgpKiFJ66xaUppiaFel1Jx+gTiAEYnMmEtmQAqKOi+PEPHNHUk/+601bPI1dT2kZC8AB/SV/CwjXKBrCdF725lzHv</vt:lpwstr>
  </property>
  <property fmtid="{D5CDD505-2E9C-101B-9397-08002B2CF9AE}" pid="84" name="x1ye=82">
    <vt:lpwstr>gCmfmz/4of75Q5nTgtIGqwXg9hifY7XbdPrSsXIzRG4Y1ID0ewAhoS7bcx8LAMoe2KsZ9ZXJh27/hgyPrDDd+KtQ+WdaF9osdeibGWsNhscgPnSHjXIcLO/awVkmubYYWysq3z2XSqzNBESPErNfOlco1s70cZo66u+1FiXHZcHQzpvspV13ihIuoOb2Xu5RXSL2gyzqx9HsPqu1YRaaEUY50OgWR5qLW6ypU/xrRIcvqjEU2ASEF0fzShv0bgF</vt:lpwstr>
  </property>
  <property fmtid="{D5CDD505-2E9C-101B-9397-08002B2CF9AE}" pid="85" name="x1ye=83">
    <vt:lpwstr>nekTRBci/XXRJ312/AuIeZ46/qrp6xrpjsr8LOzoi39k1l68iFYzWvEkdMS/C1ANqtYL2hnayUY6jHJBIpTiFGvJQQ6zzD+7YxWTlJ0p+NcEVl8LZVMHxcZiw3WXl9spbhqS4AXXH+lw75JNc1xEbLi40XqVNKzjIlA+iFylvXrSJY2c5OEQybjaD/zHtnevHNDNkMDSU+5J6C4YhFhWzS9rnyLlKgVuImuBhNC+lIVNkgwxXeb3NlEOcQ7+B0F</vt:lpwstr>
  </property>
  <property fmtid="{D5CDD505-2E9C-101B-9397-08002B2CF9AE}" pid="86" name="x1ye=84">
    <vt:lpwstr>tDb4aZ5q93JewcLHjtLfDOIZnDgc9rjfeH3aIUZrTPO551x+8MYblkfS5CmQXVj0xYTXsSPX1q/POSMLnkrY+gcBaCOAkKP7gsMrEBXtnKtkNUAGSygunucQi+psgDXVBLkflfTkciphJR3Hnx5jIn2uiYu/glfnYrcm7cRivK5CV2P+u2oflt0TC4VSV9fBffG7krLBv6lKSZoUYpz6kyPOYdR8Lungw8f6z5PkQDGHnv0oilOUbUcu4/eqd2f</vt:lpwstr>
  </property>
  <property fmtid="{D5CDD505-2E9C-101B-9397-08002B2CF9AE}" pid="87" name="x1ye=85">
    <vt:lpwstr>CB7QURQB5Jv1lP/GTABMV7If25bl48Ty4qSkQiPGPm5y+BAcRUvPVi6QunLxyq2leKE6XOrzF+Tn9lb/37B5QYAJrFR4KKEPfZ/rTFEno42tvwTQAXhD/XMPiwhV9CiJIG87XKMg0A76E5xB9TttvkP8lMfgG7CfKiII6q2SFzW2ZpEphuyMdozbpkUHzeEW541hGwSlj/HIcxjUfO/9Q2JfTwM9sWgyWfixIaqqUkcB7ocWkM0LWYiYg/JmjzG</vt:lpwstr>
  </property>
  <property fmtid="{D5CDD505-2E9C-101B-9397-08002B2CF9AE}" pid="88" name="x1ye=86">
    <vt:lpwstr>pq6VcUVGQdr9pW/o0UjB6q76YxIvSFVSlsDb4qNE+D9hGT82wEPpmq1EqWMxbT19jAnhACUWOan8cOGwUk2h5ha6MqlXSL21kGyXhueAw+P1wrN+cuTRj0d55kXxmkNUa6/nG7OaUeptnrZOn8W58mvWxnDDan9OUUSgmQFFJ0Zvi80P85rs9Ylx8u5/ACAKNXCytHpwKOqOnKFCrE3RztMHh8XliW9gqmOP7OxOFKOjgDwA+JCSkwzIv0nUgaI</vt:lpwstr>
  </property>
  <property fmtid="{D5CDD505-2E9C-101B-9397-08002B2CF9AE}" pid="89" name="x1ye=87">
    <vt:lpwstr>ZrUG2GtGCErLbuDmSMV6p0J+/dTNorrIstXnzhARF0dTSIEb8kIgguNBqf5PVHNgwGNxJJCH4iya1W5+LkDjjfWqN+bvgfgYOBW938pOrUTeZfXCdWZ61C1XYKUK5cil79Vfsc8zu5S32HqV7P9axeZimlN4+GL5e/xJvy+eB59Pmx+krM/yDGzlp76xlPZZGxKMosRlneNK2cwsTBtNxKV5yrqVaSQxNFGhVVbf1ky87olSZ0SM8Zi6Cc2ohMv</vt:lpwstr>
  </property>
  <property fmtid="{D5CDD505-2E9C-101B-9397-08002B2CF9AE}" pid="90" name="x1ye=88">
    <vt:lpwstr>xxpYIGQQLhcZwIxnOu0EkH7ZgbYJQx5qQmX2U01Nrciut9qD0lGRgZw4iVlriAtfjuDAEjYlmOhw7BkvvYek87KS65PdWzi6Bkvs6m/wy276RPhLydIWDoVRJreQ/Lbu48gkD5thnytEiZZGiCT0OaC23AQUibRW5G1fZ+a3HmpLkItSdGfgYOQv0D30zLDldIX6LTw5csAEEFdygsl6dC4O/8kRe+eBojE4QkXhZvzMqxvSYLQEg+b0nYSi8w8</vt:lpwstr>
  </property>
  <property fmtid="{D5CDD505-2E9C-101B-9397-08002B2CF9AE}" pid="91" name="x1ye=89">
    <vt:lpwstr>dQrgAmdgc1y+aHnI6hx8PgeWUWr+diUe25FBt9EaR3WJqGU3NB/vSdhd9KeVI5v4HfFiVAm0V/Si58f6UEb+zLNvAWxDY39IBGNkAlmuehnDEq6+TXTPfwZrNY6QlQg+6OeBvK+Db6S6BuvaaG4udqWvxI+xzznV0pUgntp4UsBhvnup2HwtYZOjDYOcUAoSPeglGV+LaiGTTxi2n5CMwcui4s2Xl2Y/GVaW98chvjr5lqsn4O5p1+r0pPUtQiz</vt:lpwstr>
  </property>
  <property fmtid="{D5CDD505-2E9C-101B-9397-08002B2CF9AE}" pid="92" name="x1ye=9">
    <vt:lpwstr>Ge3/LedMWs58VzHSLkTc6+W8/OGnriQyU+TSodkFt3fNEwRlChq/fVWcpGoFVFmBckuvak5IZ/10otFArrhKipHXcs0scclTWSWRg9PoaGNGUajyezEx2TyAep6SCbhBB1Weu/TvdDZh2JZVTUA5EK9QMlRYZg3eXBBVoHwrTNBNPWjthklHgsHClykvsCUKxr1JNmIIhGNQl9aGg4RFHwVHS+CGGLZ19uEtyybJlGyyDgK5k2GYnwwAQL7fuCi</vt:lpwstr>
  </property>
  <property fmtid="{D5CDD505-2E9C-101B-9397-08002B2CF9AE}" pid="93" name="x1ye=90">
    <vt:lpwstr>SamkOy5coSg+is2VpBYjNbMpxTqcJ6MyNAOv2sZT8NCYICroaEtCwSR57UuzsP0rukCMxlzKauZKJg/FnV8aloPw/U/s6gjH6Em6FWDYlGbtJRUGPKg/6cP6ZKscvOKawARCu2TUc1V6cav+EQW8YdP/W7OZ50IJ++u4ev2aKIeluMvOs6O2me3Ian4RaoktGBChf6XgBFfIa1XXOqjObsASsMkmeETu2ucIGcmDbeT6/dvY4+kA4e5CRuqFk5k</vt:lpwstr>
  </property>
  <property fmtid="{D5CDD505-2E9C-101B-9397-08002B2CF9AE}" pid="94" name="x1ye=91">
    <vt:lpwstr>R/MDDvQTvBI6/l0fmVT0EX1BUswK8G4SQcUu1PDpEz6Q/8zlj4naJS3DmF8op7aDf8DGHqZEW/vRNHviy0ca6q7gX/SQYO8uH3lX+Gci1iZekwCsjZzAPy4VVaGYIQ0YL105UQmtdO2doXrRInPeRYmpf9+ISz1wzfU8WbJYPcsAMApYWuQmAykF8qp5CRPizhQimZ7D+/mQuytiAPetLOrC3OvcYxXg7Ctz7gOErz8qM+gkt2yrWkInOGZL9ZV</vt:lpwstr>
  </property>
  <property fmtid="{D5CDD505-2E9C-101B-9397-08002B2CF9AE}" pid="95" name="x1ye=92">
    <vt:lpwstr>SFPuynMhee3ie/eDrSVUjO4vvT+9WhwoSD6F2DCFuixboW83se5eojRQ7AijJhnLreAYa8lLz/xS80Y98GD2UQLGM72D161gmjwamv3OvBcOuu0x9Qxd9lt2DHql9yJm/odTMGJL3NsovuhRvBFKzKO04hgSxEftICfz8Cqc8Uxs5To6wOz18BUPfuot5F0SLLUoot/UA3CHn328qwrXufqjsVP9ruC61j9YrAMfeyuZgNCLT37s+/qQeclaWs1</vt:lpwstr>
  </property>
  <property fmtid="{D5CDD505-2E9C-101B-9397-08002B2CF9AE}" pid="96" name="x1ye=93">
    <vt:lpwstr>DyYIo3266QMG9ENwM4EcKq7ido1tREN7tuMiwIcRSaUbNWWqq7o+yzrdw4V0hTpXeS3rpYk2ZmT1rgKX5OqwddYxw/P3tF/vILsJRFBerR4MydTpYQP4NXosJgvXJVg14Y0R8ypeCAEw1JJPa2a87kJTPCJvKDrZ6faQsDovh3KkpAJ968Ro0Skj8XKK0nsHHTvbwI8hSPFaK+K2AFtzvCSzxsKAy+cpOJluebtC+YpKpwDKtzg8oCYHEyKXYnF</vt:lpwstr>
  </property>
  <property fmtid="{D5CDD505-2E9C-101B-9397-08002B2CF9AE}" pid="97" name="x1ye=94">
    <vt:lpwstr>/cBm/ayHvZNGIe4zndBpI7JznNj0Ysd7EoSXCWqDR9RKqG31uYtmaasK9vxHA/U2nMeLubDyF29AR165QgLOZ/vByh5sHj7Aw5QeilvjRlltSoVKebNrD1rHOoDFO3hLkZRVmQYnw021aBZ84P3nmZg/ZeC7VfDB4Ihoshp/5mQFfpwjbw2rSMhYZS2Xc+R+S5Hu6e5oinebpF39B2JDLeV358MFh3PN/DtgZec8CvQJ+5pZyFUiCym5jMUTs0N</vt:lpwstr>
  </property>
  <property fmtid="{D5CDD505-2E9C-101B-9397-08002B2CF9AE}" pid="98" name="x1ye=95">
    <vt:lpwstr>PHI1o8U8oqsGRKCWAyOaeYQBKqDlzvqGhPd5ajhjyN3AjeVz3bR/vawal7qNzqBGiD8um+CXqIrYje2RrMR6NyQcFzkBrEAuRe/u2ifQeEJLAc1cSyyuuN6fAqzeGfw5a79Fuwms5yyMpia3Ow1V6l7NoRn/cWmFHxkK5lGx1akBeKGEY+dTv/InvgBkN3V1oQMd2gNeQTfndntGjrkvuIbjDhLyEAuQOaUCLrhTZfqYo+azMqmLqIMArr8ECvh</vt:lpwstr>
  </property>
  <property fmtid="{D5CDD505-2E9C-101B-9397-08002B2CF9AE}" pid="99" name="x1ye=96">
    <vt:lpwstr>aveMoE6hJjGrR2MNlhsHxPc5D7YNZ4GvzOMuNWfkr8vExgEc+R1+WUuk2oBuUHibaXQRYC/vr4mO2tFdBCo6A2DLiz+XAnIBoSq6BXxaeijgNGs95qNqv8lvqQ2IALqKFg3gY1R3psC0isapfxjT9xow+ztWly7R4BCSdNNJty6iAPU9UaC7PxR3hTqA91v58Y7MPtQXUDYZdxmLl5XZyx87B1PWWVvZoace4lpl7hRirMjxMuIgvFakBoVsjF8</vt:lpwstr>
  </property>
  <property fmtid="{D5CDD505-2E9C-101B-9397-08002B2CF9AE}" pid="100" name="x1ye=97">
    <vt:lpwstr>gz242Tx9gnrpyUNUvQcqDb9hpGo06PLUWgMgr9+1N1+tYdL2QwtvpL1kl+a4SMJCIltBEVq5ovNtk4m8QTYFR/EgoeDF7gpzLLrOmLhDFp0Puv90XMz8yP/2sen0h23uzuFfOvt8/oXlsUOvFX5Oo68W2Jn/7qHqK4mheQmxiSv7swp6fL2tIEj8mah1qsiPSB341ylMabGufEwRko3lnEpqg4tFKu6HGT2YaLkqdTpKWDCdUzRnCGQeSNH9d81</vt:lpwstr>
  </property>
  <property fmtid="{D5CDD505-2E9C-101B-9397-08002B2CF9AE}" pid="101" name="x1ye=98">
    <vt:lpwstr>sBUxAXOM3UqRi4ly+DZoQwblLyaPLIO9BPTSbBr4qPGWBjI9+wCTZRAgGZ2C45rZ8YO3yLjTsbCNl/PCPemh6nW02I2Bv14cKSXMXSHfB3OWFc4/DAd/rfYQVjiBmh8hkZe3YBMfOrvqzJ6cZKrS/g8ZlERJqr4ARxRBKHNk5b9uaz6hiN+UZGL+un1waMNn97aR+4vNXf6QPtTnMqmEfK5AuRbcGZB0jR4/Up5IWlwWX5Ktp3BaJlcJtwMOcoa</vt:lpwstr>
  </property>
  <property fmtid="{D5CDD505-2E9C-101B-9397-08002B2CF9AE}" pid="102" name="x1ye=99">
    <vt:lpwstr>54gzY/PVpcxMpf8AhKeiewIQ1pBAAudHYuFofF24HxwrwrJ4swG3XsQwZgR5t9/U3S6JcxhAAA=</vt:lpwstr>
  </property>
</Properties>
</file>